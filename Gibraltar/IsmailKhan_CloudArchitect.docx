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F2925" w14:textId="662F5E03" w:rsidR="006543B4" w:rsidRDefault="00767B3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4D0EB8" wp14:editId="42368330">
                <wp:simplePos x="0" y="0"/>
                <wp:positionH relativeFrom="margin">
                  <wp:align>left</wp:align>
                </wp:positionH>
                <wp:positionV relativeFrom="paragraph">
                  <wp:posOffset>112183</wp:posOffset>
                </wp:positionV>
                <wp:extent cx="1159933" cy="1265555"/>
                <wp:effectExtent l="0" t="0" r="21590" b="10795"/>
                <wp:wrapNone/>
                <wp:docPr id="102057369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933" cy="1265555"/>
                        </a:xfrm>
                        <a:prstGeom prst="ellipse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68DD94E3" id="Oval 1" o:spid="_x0000_s1026" style="position:absolute;margin-left:0;margin-top:8.85pt;width:91.35pt;height:99.6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f//Q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/9H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L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//09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U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//9X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//&#10;1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3v3X&#10;uve/de697917r3v3Xuve/de697917r3v3Xuve/de6//X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/Q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//0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/9L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//9P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/9T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//9X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//&#10;1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/9f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//0N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/&#10;0d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f/9L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P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" strokecolor="#09101d [484]" strokeweight="1pt">
                <v:fill r:id="rId9" o:title="" recolor="t" rotate="t" type="frame"/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520B3FB" wp14:editId="741B8CD6">
            <wp:simplePos x="0" y="0"/>
            <wp:positionH relativeFrom="column">
              <wp:posOffset>4295563</wp:posOffset>
            </wp:positionH>
            <wp:positionV relativeFrom="paragraph">
              <wp:posOffset>251460</wp:posOffset>
            </wp:positionV>
            <wp:extent cx="611505" cy="611505"/>
            <wp:effectExtent l="0" t="0" r="0" b="0"/>
            <wp:wrapNone/>
            <wp:docPr id="726099103" name="Picture 1" descr="I'm a Microsoft Azure Solutions Architect Expert | kevinhakanso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'm a Microsoft Azure Solutions Architect Expert | kevinhakanson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41284776" wp14:editId="162D418B">
            <wp:simplePos x="0" y="0"/>
            <wp:positionH relativeFrom="column">
              <wp:posOffset>5002953</wp:posOffset>
            </wp:positionH>
            <wp:positionV relativeFrom="paragraph">
              <wp:posOffset>273897</wp:posOffset>
            </wp:positionV>
            <wp:extent cx="883920" cy="578485"/>
            <wp:effectExtent l="0" t="0" r="0" b="0"/>
            <wp:wrapNone/>
            <wp:docPr id="2020201502" name="Picture 4" descr="Splunk Certified User Certification - Zinea InfoSec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plunk Certified User Certification - Zinea InfoSec Blo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E3327" w14:textId="6A374A6E" w:rsidR="00112463" w:rsidRDefault="00112463" w:rsidP="00767B3B">
      <w:pPr>
        <w:spacing w:after="0" w:line="240" w:lineRule="auto"/>
        <w:ind w:right="648"/>
        <w:jc w:val="center"/>
        <w:rPr>
          <w:rFonts w:cs="Calibri"/>
          <w:b/>
          <w:bCs/>
          <w:sz w:val="40"/>
          <w:szCs w:val="40"/>
        </w:rPr>
      </w:pPr>
      <w:r w:rsidRPr="00112463">
        <w:rPr>
          <w:rFonts w:cs="Calibri"/>
          <w:b/>
          <w:bCs/>
          <w:sz w:val="40"/>
          <w:szCs w:val="40"/>
        </w:rPr>
        <w:t>Ismail Khan</w:t>
      </w:r>
    </w:p>
    <w:p w14:paraId="08AC3D3B" w14:textId="293D0074" w:rsidR="00C2777D" w:rsidRDefault="00C2777D" w:rsidP="00767B3B">
      <w:pPr>
        <w:spacing w:after="0" w:line="240" w:lineRule="auto"/>
        <w:ind w:right="648"/>
        <w:jc w:val="center"/>
        <w:rPr>
          <w:rFonts w:cs="Calibri"/>
          <w:b/>
          <w:bCs/>
          <w:sz w:val="28"/>
          <w:szCs w:val="28"/>
        </w:rPr>
      </w:pPr>
      <w:r w:rsidRPr="00C2777D">
        <w:rPr>
          <w:rFonts w:cs="Calibri"/>
          <w:b/>
          <w:bCs/>
          <w:sz w:val="28"/>
          <w:szCs w:val="28"/>
        </w:rPr>
        <w:t>Cloud Architect</w:t>
      </w:r>
    </w:p>
    <w:p w14:paraId="3CA46795" w14:textId="7B29B05F" w:rsidR="00FB26A2" w:rsidRDefault="00767B3B" w:rsidP="00501814">
      <w:pPr>
        <w:pBdr>
          <w:bottom w:val="single" w:sz="4" w:space="1" w:color="auto"/>
        </w:pBdr>
        <w:spacing w:after="0" w:line="240" w:lineRule="auto"/>
        <w:rPr>
          <w:rFonts w:cs="Calibr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D358295" wp14:editId="3690A3EE">
            <wp:simplePos x="0" y="0"/>
            <wp:positionH relativeFrom="column">
              <wp:posOffset>5020099</wp:posOffset>
            </wp:positionH>
            <wp:positionV relativeFrom="paragraph">
              <wp:posOffset>82338</wp:posOffset>
            </wp:positionV>
            <wp:extent cx="937260" cy="536575"/>
            <wp:effectExtent l="0" t="0" r="0" b="0"/>
            <wp:wrapNone/>
            <wp:docPr id="1829630311" name="Picture 3" descr="ITIL v3 Foundation - Training Part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TIL v3 Foundation - Training Partner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Calibri"/>
          <w:noProof/>
        </w:rPr>
        <w:drawing>
          <wp:anchor distT="0" distB="0" distL="114300" distR="114300" simplePos="0" relativeHeight="251661312" behindDoc="1" locked="0" layoutInCell="1" allowOverlap="1" wp14:anchorId="52406475" wp14:editId="5C25C989">
            <wp:simplePos x="0" y="0"/>
            <wp:positionH relativeFrom="column">
              <wp:posOffset>4236720</wp:posOffset>
            </wp:positionH>
            <wp:positionV relativeFrom="paragraph">
              <wp:posOffset>1905</wp:posOffset>
            </wp:positionV>
            <wp:extent cx="720090" cy="628650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ACF238" w14:textId="77777777" w:rsidR="00FB26A2" w:rsidRPr="00C2777D" w:rsidRDefault="00FB26A2" w:rsidP="00501814">
      <w:pPr>
        <w:pBdr>
          <w:bottom w:val="single" w:sz="4" w:space="1" w:color="auto"/>
        </w:pBdr>
        <w:spacing w:after="0" w:line="240" w:lineRule="auto"/>
        <w:rPr>
          <w:rFonts w:cs="Calibri"/>
          <w:b/>
          <w:bCs/>
          <w:sz w:val="28"/>
          <w:szCs w:val="28"/>
        </w:rPr>
      </w:pPr>
    </w:p>
    <w:p w14:paraId="4A38934C" w14:textId="77777777" w:rsidR="00767B3B" w:rsidRDefault="00767B3B" w:rsidP="00501814">
      <w:pPr>
        <w:pBdr>
          <w:bottom w:val="single" w:sz="4" w:space="1" w:color="auto"/>
        </w:pBdr>
        <w:spacing w:after="0" w:line="240" w:lineRule="auto"/>
        <w:rPr>
          <w:rFonts w:cs="Calibri"/>
        </w:rPr>
      </w:pPr>
    </w:p>
    <w:p w14:paraId="459EADEC" w14:textId="77777777" w:rsidR="00767B3B" w:rsidRDefault="00767B3B" w:rsidP="00501814">
      <w:pPr>
        <w:pBdr>
          <w:bottom w:val="single" w:sz="4" w:space="1" w:color="auto"/>
        </w:pBdr>
        <w:spacing w:after="0" w:line="240" w:lineRule="auto"/>
        <w:rPr>
          <w:rFonts w:cs="Calibri"/>
        </w:rPr>
      </w:pPr>
    </w:p>
    <w:p w14:paraId="01D3AF32" w14:textId="149C3590" w:rsidR="00D667AB" w:rsidRPr="00440A1D" w:rsidRDefault="00417411" w:rsidP="00501814">
      <w:pPr>
        <w:pBdr>
          <w:bottom w:val="single" w:sz="4" w:space="1" w:color="auto"/>
        </w:pBdr>
        <w:spacing w:after="0" w:line="240" w:lineRule="auto"/>
        <w:rPr>
          <w:rFonts w:cs="Calibri"/>
          <w:sz w:val="18"/>
          <w:szCs w:val="18"/>
        </w:rPr>
      </w:pPr>
      <w:r w:rsidRPr="00440A1D">
        <w:rPr>
          <w:rFonts w:cs="Calibri"/>
          <w:sz w:val="18"/>
          <w:szCs w:val="18"/>
        </w:rPr>
        <w:t>(</w:t>
      </w:r>
      <w:r w:rsidR="00112463" w:rsidRPr="00440A1D">
        <w:rPr>
          <w:rFonts w:cs="Calibri"/>
          <w:sz w:val="18"/>
          <w:szCs w:val="18"/>
        </w:rPr>
        <w:t>+91</w:t>
      </w:r>
      <w:r w:rsidRPr="00440A1D">
        <w:rPr>
          <w:rFonts w:cs="Calibri"/>
          <w:sz w:val="18"/>
          <w:szCs w:val="18"/>
        </w:rPr>
        <w:t>)</w:t>
      </w:r>
      <w:r w:rsidR="00112463" w:rsidRPr="00440A1D">
        <w:rPr>
          <w:rFonts w:cs="Calibri"/>
          <w:sz w:val="18"/>
          <w:szCs w:val="18"/>
        </w:rPr>
        <w:t xml:space="preserve"> 9986498959 | </w:t>
      </w:r>
      <w:r w:rsidR="00754423" w:rsidRPr="00440A1D">
        <w:rPr>
          <w:rFonts w:cs="Calibri"/>
          <w:sz w:val="18"/>
          <w:szCs w:val="18"/>
        </w:rPr>
        <w:t>khan.ismail786@gmail.com</w:t>
      </w:r>
      <w:r w:rsidR="00112463" w:rsidRPr="00440A1D">
        <w:rPr>
          <w:rFonts w:cs="Calibri"/>
          <w:sz w:val="18"/>
          <w:szCs w:val="18"/>
        </w:rPr>
        <w:t xml:space="preserve"> |</w:t>
      </w:r>
      <w:r w:rsidR="00F1324F">
        <w:rPr>
          <w:rFonts w:cs="Calibri"/>
          <w:sz w:val="18"/>
          <w:szCs w:val="18"/>
        </w:rPr>
        <w:t xml:space="preserve"> </w:t>
      </w:r>
      <w:r w:rsidR="00086476" w:rsidRPr="00440A1D">
        <w:rPr>
          <w:sz w:val="18"/>
          <w:szCs w:val="18"/>
        </w:rPr>
        <w:t>www.linkedin.com/in/ismailkhan-cloudarchitect</w:t>
      </w:r>
      <w:r w:rsidR="00F1324F">
        <w:rPr>
          <w:sz w:val="18"/>
          <w:szCs w:val="18"/>
        </w:rPr>
        <w:t xml:space="preserve"> </w:t>
      </w:r>
      <w:r w:rsidR="00C2777D" w:rsidRPr="00440A1D">
        <w:rPr>
          <w:rFonts w:cs="Calibri"/>
          <w:sz w:val="18"/>
          <w:szCs w:val="18"/>
        </w:rPr>
        <w:t>| Bengaluru, Karnataka, India</w:t>
      </w:r>
    </w:p>
    <w:p w14:paraId="47E57D59" w14:textId="77777777" w:rsidR="00112463" w:rsidRPr="00112463" w:rsidRDefault="00112463" w:rsidP="00501814">
      <w:pPr>
        <w:pBdr>
          <w:bottom w:val="single" w:sz="4" w:space="1" w:color="auto"/>
        </w:pBdr>
        <w:spacing w:after="0" w:line="240" w:lineRule="auto"/>
        <w:rPr>
          <w:rFonts w:cs="Calibri"/>
        </w:rPr>
      </w:pPr>
    </w:p>
    <w:p w14:paraId="5196AB62" w14:textId="543FDC67" w:rsidR="00A25424" w:rsidRPr="0081653C" w:rsidRDefault="0017446F" w:rsidP="00501814">
      <w:pPr>
        <w:pBdr>
          <w:bottom w:val="single" w:sz="4" w:space="1" w:color="auto"/>
        </w:pBdr>
        <w:spacing w:after="0" w:line="240" w:lineRule="auto"/>
        <w:rPr>
          <w:rFonts w:cs="Calibri"/>
          <w:b/>
          <w:bCs/>
        </w:rPr>
      </w:pPr>
      <w:r w:rsidRPr="0081653C">
        <w:rPr>
          <w:rFonts w:cs="Calibri"/>
          <w:b/>
          <w:bCs/>
        </w:rPr>
        <w:t>P</w:t>
      </w:r>
      <w:r w:rsidR="00C2777D">
        <w:rPr>
          <w:rFonts w:cs="Calibri"/>
          <w:b/>
          <w:bCs/>
        </w:rPr>
        <w:t>rofessional</w:t>
      </w:r>
      <w:r w:rsidR="007204A7" w:rsidRPr="0081653C">
        <w:rPr>
          <w:rFonts w:cs="Calibri"/>
          <w:b/>
          <w:bCs/>
        </w:rPr>
        <w:t xml:space="preserve"> S</w:t>
      </w:r>
      <w:r w:rsidR="00C2777D">
        <w:rPr>
          <w:rFonts w:cs="Calibri"/>
          <w:b/>
          <w:bCs/>
        </w:rPr>
        <w:t>ummary</w:t>
      </w:r>
    </w:p>
    <w:p w14:paraId="01DB14EB" w14:textId="52457ADD" w:rsidR="00491954" w:rsidRDefault="002134C6" w:rsidP="00AA3153">
      <w:pPr>
        <w:spacing w:after="0" w:line="240" w:lineRule="auto"/>
        <w:jc w:val="both"/>
        <w:rPr>
          <w:rFonts w:eastAsia="Calibri" w:cs="Calibri"/>
        </w:rPr>
      </w:pPr>
      <w:r w:rsidRPr="002134C6">
        <w:rPr>
          <w:rFonts w:eastAsia="Calibri" w:cs="Calibri"/>
          <w:b/>
          <w:bCs/>
        </w:rPr>
        <w:t>Azure Cloud Architect</w:t>
      </w:r>
      <w:r>
        <w:rPr>
          <w:rFonts w:eastAsia="Calibri" w:cs="Calibri"/>
        </w:rPr>
        <w:t xml:space="preserve"> and </w:t>
      </w:r>
      <w:r w:rsidRPr="002134C6">
        <w:rPr>
          <w:rFonts w:eastAsia="Calibri" w:cs="Calibri"/>
          <w:b/>
          <w:bCs/>
        </w:rPr>
        <w:t>Manager</w:t>
      </w:r>
      <w:r>
        <w:rPr>
          <w:rFonts w:eastAsia="Calibri" w:cs="Calibri"/>
        </w:rPr>
        <w:t xml:space="preserve"> with </w:t>
      </w:r>
      <w:r w:rsidRPr="002134C6">
        <w:rPr>
          <w:rFonts w:eastAsia="Calibri" w:cs="Calibri"/>
          <w:b/>
          <w:bCs/>
        </w:rPr>
        <w:t>16+</w:t>
      </w:r>
      <w:r>
        <w:rPr>
          <w:rFonts w:eastAsia="Calibri" w:cs="Calibri"/>
        </w:rPr>
        <w:t xml:space="preserve"> years of </w:t>
      </w:r>
      <w:r w:rsidRPr="002134C6">
        <w:rPr>
          <w:rFonts w:eastAsia="Calibri" w:cs="Calibri"/>
          <w:b/>
          <w:bCs/>
        </w:rPr>
        <w:t>IT Experience</w:t>
      </w:r>
      <w:r>
        <w:rPr>
          <w:rFonts w:eastAsia="Calibri" w:cs="Calibri"/>
          <w:b/>
          <w:bCs/>
        </w:rPr>
        <w:t xml:space="preserve"> </w:t>
      </w:r>
      <w:r w:rsidRPr="002134C6">
        <w:rPr>
          <w:rFonts w:eastAsia="Calibri" w:cs="Calibri"/>
        </w:rPr>
        <w:t>and</w:t>
      </w:r>
      <w:r w:rsidRPr="002D0002">
        <w:rPr>
          <w:rFonts w:eastAsia="Calibri" w:cs="Calibri"/>
        </w:rPr>
        <w:t xml:space="preserve"> </w:t>
      </w:r>
      <w:r w:rsidR="002D0002" w:rsidRPr="002D0002">
        <w:rPr>
          <w:rFonts w:eastAsia="Calibri" w:cs="Calibri"/>
        </w:rPr>
        <w:t>a</w:t>
      </w:r>
      <w:r w:rsidR="002D0002">
        <w:rPr>
          <w:rFonts w:eastAsia="Calibri" w:cs="Calibri"/>
          <w:b/>
          <w:bCs/>
        </w:rPr>
        <w:t xml:space="preserve"> decade</w:t>
      </w:r>
      <w:r w:rsidRPr="002134C6">
        <w:rPr>
          <w:rFonts w:eastAsia="Calibri" w:cs="Calibri"/>
        </w:rPr>
        <w:t xml:space="preserve"> of</w:t>
      </w:r>
      <w:r>
        <w:rPr>
          <w:rFonts w:eastAsia="Calibri" w:cs="Calibri"/>
          <w:b/>
          <w:bCs/>
        </w:rPr>
        <w:t xml:space="preserve"> Architecture </w:t>
      </w:r>
      <w:r w:rsidRPr="002134C6">
        <w:rPr>
          <w:rFonts w:eastAsia="Calibri" w:cs="Calibri"/>
        </w:rPr>
        <w:t>experience</w:t>
      </w:r>
      <w:r>
        <w:rPr>
          <w:rFonts w:eastAsia="Calibri" w:cs="Calibri"/>
        </w:rPr>
        <w:t xml:space="preserve">. Expertise in leading </w:t>
      </w:r>
      <w:r w:rsidRPr="00A836EA">
        <w:rPr>
          <w:rFonts w:eastAsia="Calibri" w:cs="Calibri"/>
          <w:b/>
          <w:bCs/>
        </w:rPr>
        <w:t>enterprise-wide Cloud Adoption initiatives</w:t>
      </w:r>
      <w:r>
        <w:rPr>
          <w:rFonts w:eastAsia="Calibri" w:cs="Calibri"/>
        </w:rPr>
        <w:t xml:space="preserve">. Expertise in </w:t>
      </w:r>
      <w:r w:rsidRPr="00A836EA">
        <w:rPr>
          <w:rFonts w:eastAsia="Calibri" w:cs="Calibri"/>
          <w:b/>
          <w:bCs/>
        </w:rPr>
        <w:t>migrating complex SAP and non-SAP workloads</w:t>
      </w:r>
      <w:r>
        <w:rPr>
          <w:rFonts w:eastAsia="Calibri" w:cs="Calibri"/>
        </w:rPr>
        <w:t xml:space="preserve">. Expertise in </w:t>
      </w:r>
      <w:r w:rsidRPr="00A836EA">
        <w:rPr>
          <w:rFonts w:eastAsia="Calibri" w:cs="Calibri"/>
          <w:b/>
          <w:bCs/>
        </w:rPr>
        <w:t>modernizing legacy workloads</w:t>
      </w:r>
      <w:r>
        <w:rPr>
          <w:rFonts w:eastAsia="Calibri" w:cs="Calibri"/>
        </w:rPr>
        <w:t xml:space="preserve"> and infrastructure using Cloud Services. Expertise in </w:t>
      </w:r>
      <w:r w:rsidRPr="00A836EA">
        <w:rPr>
          <w:rFonts w:eastAsia="Calibri" w:cs="Calibri"/>
          <w:b/>
          <w:bCs/>
        </w:rPr>
        <w:t>designing</w:t>
      </w:r>
      <w:r>
        <w:rPr>
          <w:rFonts w:eastAsia="Calibri" w:cs="Calibri"/>
        </w:rPr>
        <w:t xml:space="preserve"> </w:t>
      </w:r>
      <w:r w:rsidR="00A836EA">
        <w:rPr>
          <w:rFonts w:eastAsia="Calibri" w:cs="Calibri"/>
        </w:rPr>
        <w:t xml:space="preserve">and </w:t>
      </w:r>
      <w:r w:rsidR="00A836EA" w:rsidRPr="00A836EA">
        <w:rPr>
          <w:rFonts w:eastAsia="Calibri" w:cs="Calibri"/>
          <w:b/>
          <w:bCs/>
        </w:rPr>
        <w:t xml:space="preserve">implementing </w:t>
      </w:r>
      <w:r w:rsidR="00A836EA" w:rsidRPr="00491954">
        <w:rPr>
          <w:rFonts w:eastAsia="Calibri" w:cs="Calibri"/>
          <w:b/>
          <w:bCs/>
        </w:rPr>
        <w:t xml:space="preserve">scalable, secure, cost-efficient </w:t>
      </w:r>
      <w:r w:rsidRPr="00A836EA">
        <w:rPr>
          <w:rFonts w:eastAsia="Calibri" w:cs="Calibri"/>
          <w:b/>
          <w:bCs/>
        </w:rPr>
        <w:t>cloud native and hybrid solutions</w:t>
      </w:r>
      <w:r>
        <w:rPr>
          <w:rFonts w:eastAsia="Calibri" w:cs="Calibri"/>
        </w:rPr>
        <w:t xml:space="preserve"> for enterprise applications leveraging </w:t>
      </w:r>
      <w:r w:rsidRPr="00A836EA">
        <w:rPr>
          <w:rFonts w:eastAsia="Calibri" w:cs="Calibri"/>
          <w:b/>
          <w:bCs/>
        </w:rPr>
        <w:t>IaaS, PaaS</w:t>
      </w:r>
      <w:r>
        <w:rPr>
          <w:rFonts w:eastAsia="Calibri" w:cs="Calibri"/>
        </w:rPr>
        <w:t xml:space="preserve"> and </w:t>
      </w:r>
      <w:r w:rsidRPr="00A836EA">
        <w:rPr>
          <w:rFonts w:eastAsia="Calibri" w:cs="Calibri"/>
          <w:b/>
          <w:bCs/>
        </w:rPr>
        <w:t>SaaS</w:t>
      </w:r>
      <w:r>
        <w:rPr>
          <w:rFonts w:eastAsia="Calibri" w:cs="Calibri"/>
        </w:rPr>
        <w:t xml:space="preserve"> services. </w:t>
      </w:r>
      <w:r w:rsidR="00A836EA">
        <w:rPr>
          <w:rFonts w:eastAsia="Calibri" w:cs="Calibri"/>
        </w:rPr>
        <w:t xml:space="preserve">Expertise in </w:t>
      </w:r>
      <w:r w:rsidR="00A836EA" w:rsidRPr="00A836EA">
        <w:rPr>
          <w:rFonts w:eastAsia="Calibri" w:cs="Calibri"/>
          <w:b/>
          <w:bCs/>
        </w:rPr>
        <w:t>DevOps</w:t>
      </w:r>
      <w:r w:rsidR="00A836EA">
        <w:rPr>
          <w:rFonts w:eastAsia="Calibri" w:cs="Calibri"/>
        </w:rPr>
        <w:t xml:space="preserve"> practices developing </w:t>
      </w:r>
      <w:r w:rsidR="00A836EA">
        <w:rPr>
          <w:rFonts w:eastAsia="Calibri" w:cs="Calibri"/>
          <w:b/>
          <w:bCs/>
        </w:rPr>
        <w:t>CI/CD</w:t>
      </w:r>
      <w:r w:rsidR="00A836EA" w:rsidRPr="00A836EA">
        <w:rPr>
          <w:rFonts w:eastAsia="Calibri" w:cs="Calibri"/>
          <w:b/>
          <w:bCs/>
        </w:rPr>
        <w:t xml:space="preserve"> </w:t>
      </w:r>
      <w:r w:rsidR="00A836EA">
        <w:rPr>
          <w:rFonts w:eastAsia="Calibri" w:cs="Calibri"/>
          <w:b/>
          <w:bCs/>
        </w:rPr>
        <w:t>strategies</w:t>
      </w:r>
      <w:r w:rsidR="00A836EA" w:rsidRPr="00A836EA">
        <w:rPr>
          <w:rFonts w:eastAsia="Calibri" w:cs="Calibri"/>
          <w:b/>
          <w:bCs/>
        </w:rPr>
        <w:t xml:space="preserve">, </w:t>
      </w:r>
      <w:proofErr w:type="spellStart"/>
      <w:r w:rsidR="00A836EA" w:rsidRPr="00A836EA">
        <w:rPr>
          <w:rFonts w:eastAsia="Calibri" w:cs="Calibri"/>
          <w:b/>
          <w:bCs/>
        </w:rPr>
        <w:t>IaC</w:t>
      </w:r>
      <w:proofErr w:type="spellEnd"/>
      <w:r w:rsidR="00A836EA">
        <w:rPr>
          <w:rFonts w:eastAsia="Calibri" w:cs="Calibri"/>
          <w:b/>
          <w:bCs/>
        </w:rPr>
        <w:t>, FinOps,</w:t>
      </w:r>
      <w:r w:rsidRPr="00A836EA">
        <w:rPr>
          <w:rFonts w:eastAsia="Calibri" w:cs="Calibri"/>
          <w:b/>
          <w:bCs/>
        </w:rPr>
        <w:t xml:space="preserve"> </w:t>
      </w:r>
      <w:r w:rsidR="00A836EA" w:rsidRPr="00A836EA">
        <w:rPr>
          <w:rFonts w:eastAsia="Calibri" w:cs="Calibri"/>
          <w:b/>
          <w:bCs/>
        </w:rPr>
        <w:t xml:space="preserve">and </w:t>
      </w:r>
      <w:r w:rsidR="00A836EA">
        <w:rPr>
          <w:rFonts w:eastAsia="Calibri" w:cs="Calibri"/>
          <w:b/>
          <w:bCs/>
        </w:rPr>
        <w:t>A</w:t>
      </w:r>
      <w:r w:rsidR="00A836EA" w:rsidRPr="00A836EA">
        <w:rPr>
          <w:rFonts w:eastAsia="Calibri" w:cs="Calibri"/>
          <w:b/>
          <w:bCs/>
        </w:rPr>
        <w:t>utomations</w:t>
      </w:r>
      <w:r w:rsidR="00A836EA">
        <w:rPr>
          <w:rFonts w:eastAsia="Calibri" w:cs="Calibri"/>
        </w:rPr>
        <w:t xml:space="preserve">. Strong </w:t>
      </w:r>
      <w:r w:rsidR="00A836EA" w:rsidRPr="00A836EA">
        <w:rPr>
          <w:rFonts w:eastAsia="Calibri" w:cs="Calibri"/>
          <w:b/>
          <w:bCs/>
        </w:rPr>
        <w:t>Leadership</w:t>
      </w:r>
      <w:r w:rsidR="00A836EA">
        <w:rPr>
          <w:rFonts w:eastAsia="Calibri" w:cs="Calibri"/>
        </w:rPr>
        <w:t xml:space="preserve"> and </w:t>
      </w:r>
      <w:r w:rsidR="00A836EA" w:rsidRPr="00A836EA">
        <w:rPr>
          <w:rFonts w:eastAsia="Calibri" w:cs="Calibri"/>
          <w:b/>
          <w:bCs/>
        </w:rPr>
        <w:t>communication</w:t>
      </w:r>
      <w:r w:rsidR="00A836EA">
        <w:rPr>
          <w:rFonts w:eastAsia="Calibri" w:cs="Calibri"/>
        </w:rPr>
        <w:t xml:space="preserve"> </w:t>
      </w:r>
      <w:r w:rsidR="00A836EA" w:rsidRPr="00A836EA">
        <w:rPr>
          <w:rFonts w:eastAsia="Calibri" w:cs="Calibri"/>
          <w:b/>
          <w:bCs/>
        </w:rPr>
        <w:t>skills</w:t>
      </w:r>
      <w:r w:rsidR="00A836EA">
        <w:rPr>
          <w:rFonts w:eastAsia="Calibri" w:cs="Calibri"/>
        </w:rPr>
        <w:t xml:space="preserve"> consistently delivering a </w:t>
      </w:r>
      <w:r w:rsidR="00A836EA" w:rsidRPr="00A836EA">
        <w:rPr>
          <w:rFonts w:eastAsia="Calibri" w:cs="Calibri"/>
          <w:b/>
          <w:bCs/>
        </w:rPr>
        <w:t>CSAT score of 5</w:t>
      </w:r>
      <w:r w:rsidR="00A836EA">
        <w:rPr>
          <w:rFonts w:eastAsia="Calibri" w:cs="Calibri"/>
        </w:rPr>
        <w:t xml:space="preserve">. </w:t>
      </w:r>
      <w:r w:rsidR="00491954" w:rsidRPr="00491954">
        <w:rPr>
          <w:rFonts w:eastAsia="Calibri" w:cs="Calibri"/>
        </w:rPr>
        <w:t xml:space="preserve">A </w:t>
      </w:r>
      <w:r w:rsidR="00491954" w:rsidRPr="00491954">
        <w:rPr>
          <w:rFonts w:eastAsia="Calibri" w:cs="Calibri"/>
          <w:b/>
          <w:bCs/>
        </w:rPr>
        <w:t>quick learner</w:t>
      </w:r>
      <w:r w:rsidR="00491954" w:rsidRPr="00491954">
        <w:rPr>
          <w:rFonts w:eastAsia="Calibri" w:cs="Calibri"/>
        </w:rPr>
        <w:t xml:space="preserve"> and </w:t>
      </w:r>
      <w:r w:rsidR="00491954" w:rsidRPr="00491954">
        <w:rPr>
          <w:rFonts w:eastAsia="Calibri" w:cs="Calibri"/>
          <w:b/>
          <w:bCs/>
        </w:rPr>
        <w:t>adaptable problem solver</w:t>
      </w:r>
      <w:r w:rsidR="00491954" w:rsidRPr="00491954">
        <w:rPr>
          <w:rFonts w:eastAsia="Calibri" w:cs="Calibri"/>
        </w:rPr>
        <w:t xml:space="preserve">, I excel at </w:t>
      </w:r>
      <w:r w:rsidR="002D0002">
        <w:rPr>
          <w:rFonts w:eastAsia="Calibri" w:cs="Calibri"/>
          <w:b/>
          <w:bCs/>
        </w:rPr>
        <w:t>O</w:t>
      </w:r>
      <w:r w:rsidR="00491954" w:rsidRPr="00491954">
        <w:rPr>
          <w:rFonts w:eastAsia="Calibri" w:cs="Calibri"/>
          <w:b/>
          <w:bCs/>
        </w:rPr>
        <w:t xml:space="preserve">ptimizing </w:t>
      </w:r>
      <w:r w:rsidR="002D0002">
        <w:rPr>
          <w:rFonts w:eastAsia="Calibri" w:cs="Calibri"/>
          <w:b/>
          <w:bCs/>
        </w:rPr>
        <w:t>C</w:t>
      </w:r>
      <w:r w:rsidR="00491954" w:rsidRPr="00491954">
        <w:rPr>
          <w:rFonts w:eastAsia="Calibri" w:cs="Calibri"/>
          <w:b/>
          <w:bCs/>
        </w:rPr>
        <w:t xml:space="preserve">loud </w:t>
      </w:r>
      <w:r w:rsidR="002D0002">
        <w:rPr>
          <w:rFonts w:eastAsia="Calibri" w:cs="Calibri"/>
          <w:b/>
          <w:bCs/>
        </w:rPr>
        <w:t>I</w:t>
      </w:r>
      <w:r w:rsidR="00491954" w:rsidRPr="00491954">
        <w:rPr>
          <w:rFonts w:eastAsia="Calibri" w:cs="Calibri"/>
          <w:b/>
          <w:bCs/>
        </w:rPr>
        <w:t>nfrastructures, and delivering organizational Blue Chips</w:t>
      </w:r>
      <w:r w:rsidR="00491954" w:rsidRPr="00491954">
        <w:rPr>
          <w:rFonts w:eastAsia="Calibri" w:cs="Calibri"/>
        </w:rPr>
        <w:t xml:space="preserve">. </w:t>
      </w:r>
      <w:r w:rsidR="002D0002" w:rsidRPr="002D0002">
        <w:rPr>
          <w:rFonts w:eastAsia="Calibri" w:cs="Calibri"/>
        </w:rPr>
        <w:t xml:space="preserve">Skilled at </w:t>
      </w:r>
      <w:r w:rsidR="002D0002" w:rsidRPr="00316DB4">
        <w:rPr>
          <w:rFonts w:eastAsia="Calibri" w:cs="Calibri"/>
        </w:rPr>
        <w:t>bridging</w:t>
      </w:r>
      <w:r w:rsidR="002D0002" w:rsidRPr="002D0002">
        <w:rPr>
          <w:rFonts w:eastAsia="Calibri" w:cs="Calibri"/>
        </w:rPr>
        <w:t xml:space="preserve"> the </w:t>
      </w:r>
      <w:r w:rsidR="002D0002" w:rsidRPr="00316DB4">
        <w:rPr>
          <w:rFonts w:eastAsia="Calibri" w:cs="Calibri"/>
        </w:rPr>
        <w:t>gap</w:t>
      </w:r>
      <w:r w:rsidR="002D0002" w:rsidRPr="002D0002">
        <w:rPr>
          <w:rFonts w:eastAsia="Calibri" w:cs="Calibri"/>
        </w:rPr>
        <w:t xml:space="preserve"> between </w:t>
      </w:r>
      <w:r w:rsidR="002D0002" w:rsidRPr="002D0002">
        <w:rPr>
          <w:rFonts w:eastAsia="Calibri" w:cs="Calibri"/>
          <w:b/>
          <w:bCs/>
        </w:rPr>
        <w:t>technical teams</w:t>
      </w:r>
      <w:r w:rsidR="002D0002" w:rsidRPr="002D0002">
        <w:rPr>
          <w:rFonts w:eastAsia="Calibri" w:cs="Calibri"/>
        </w:rPr>
        <w:t xml:space="preserve"> and </w:t>
      </w:r>
      <w:r w:rsidR="002D0002" w:rsidRPr="002D0002">
        <w:rPr>
          <w:rFonts w:eastAsia="Calibri" w:cs="Calibri"/>
          <w:b/>
          <w:bCs/>
        </w:rPr>
        <w:t>business stakeholders</w:t>
      </w:r>
      <w:r w:rsidR="002D0002" w:rsidRPr="002D0002">
        <w:rPr>
          <w:rFonts w:eastAsia="Calibri" w:cs="Calibri"/>
        </w:rPr>
        <w:t xml:space="preserve"> by </w:t>
      </w:r>
      <w:r w:rsidR="002D0002" w:rsidRPr="002D0002">
        <w:rPr>
          <w:rFonts w:eastAsia="Calibri" w:cs="Calibri"/>
          <w:b/>
          <w:bCs/>
        </w:rPr>
        <w:t xml:space="preserve">articulating complex cloud solutions </w:t>
      </w:r>
      <w:r w:rsidR="002D0002" w:rsidRPr="002D0002">
        <w:rPr>
          <w:rFonts w:eastAsia="Calibri" w:cs="Calibri"/>
        </w:rPr>
        <w:t>in a</w:t>
      </w:r>
      <w:r w:rsidR="002D0002" w:rsidRPr="002D0002">
        <w:rPr>
          <w:rFonts w:eastAsia="Calibri" w:cs="Calibri"/>
          <w:b/>
          <w:bCs/>
        </w:rPr>
        <w:t xml:space="preserve"> clear, non-technical manner </w:t>
      </w:r>
      <w:r w:rsidR="002D0002" w:rsidRPr="002D0002">
        <w:rPr>
          <w:rFonts w:eastAsia="Calibri" w:cs="Calibri"/>
        </w:rPr>
        <w:t>tailored</w:t>
      </w:r>
      <w:r w:rsidR="002D0002" w:rsidRPr="002D0002">
        <w:rPr>
          <w:rFonts w:eastAsia="Calibri" w:cs="Calibri"/>
          <w:b/>
          <w:bCs/>
        </w:rPr>
        <w:t xml:space="preserve"> </w:t>
      </w:r>
      <w:r w:rsidR="002D0002" w:rsidRPr="002D0002">
        <w:rPr>
          <w:rFonts w:eastAsia="Calibri" w:cs="Calibri"/>
        </w:rPr>
        <w:t>for</w:t>
      </w:r>
      <w:r w:rsidR="002D0002" w:rsidRPr="002D0002">
        <w:rPr>
          <w:rFonts w:eastAsia="Calibri" w:cs="Calibri"/>
          <w:b/>
          <w:bCs/>
        </w:rPr>
        <w:t xml:space="preserve"> executive audiences</w:t>
      </w:r>
      <w:r w:rsidR="00491954" w:rsidRPr="00491954">
        <w:rPr>
          <w:rFonts w:eastAsia="Calibri" w:cs="Calibri"/>
        </w:rPr>
        <w:t>.</w:t>
      </w:r>
      <w:r w:rsidR="00491954">
        <w:rPr>
          <w:rFonts w:eastAsia="Calibri" w:cs="Calibri"/>
        </w:rPr>
        <w:t xml:space="preserve"> </w:t>
      </w:r>
      <w:r w:rsidR="00491954" w:rsidRPr="00491954">
        <w:rPr>
          <w:rFonts w:eastAsia="Calibri" w:cs="Calibri"/>
        </w:rPr>
        <w:t xml:space="preserve">Passionate about </w:t>
      </w:r>
      <w:r w:rsidR="00491954" w:rsidRPr="00491954">
        <w:rPr>
          <w:rFonts w:eastAsia="Calibri" w:cs="Calibri"/>
          <w:b/>
          <w:bCs/>
        </w:rPr>
        <w:t>innovation</w:t>
      </w:r>
      <w:r w:rsidR="00491954" w:rsidRPr="00491954">
        <w:rPr>
          <w:rFonts w:eastAsia="Calibri" w:cs="Calibri"/>
        </w:rPr>
        <w:t xml:space="preserve"> and </w:t>
      </w:r>
      <w:r w:rsidR="00491954" w:rsidRPr="00491954">
        <w:rPr>
          <w:rFonts w:eastAsia="Calibri" w:cs="Calibri"/>
          <w:b/>
          <w:bCs/>
        </w:rPr>
        <w:t>continuous improvement</w:t>
      </w:r>
      <w:r w:rsidR="002D0002">
        <w:rPr>
          <w:rFonts w:eastAsia="Calibri" w:cs="Calibri"/>
        </w:rPr>
        <w:t>.</w:t>
      </w:r>
    </w:p>
    <w:p w14:paraId="2FC1AC4F" w14:textId="0DD80749" w:rsidR="00DD3B9E" w:rsidRPr="00537953" w:rsidRDefault="00DD3B9E" w:rsidP="00AA3153">
      <w:pPr>
        <w:pBdr>
          <w:bottom w:val="single" w:sz="4" w:space="1" w:color="auto"/>
        </w:pBdr>
        <w:spacing w:before="240" w:after="0" w:line="240" w:lineRule="auto"/>
        <w:rPr>
          <w:rFonts w:cs="Calibri"/>
          <w:b/>
          <w:bCs/>
        </w:rPr>
      </w:pPr>
      <w:r w:rsidRPr="00537953">
        <w:rPr>
          <w:rFonts w:cs="Calibri"/>
          <w:b/>
          <w:bCs/>
        </w:rPr>
        <w:t>Certifications:</w:t>
      </w:r>
    </w:p>
    <w:p w14:paraId="33FC1E61" w14:textId="04DCD131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Microsoft Certified: Azure Solutions Architect Expert</w:t>
      </w:r>
      <w:r w:rsidR="00227054">
        <w:rPr>
          <w:rFonts w:cs="Calibri"/>
        </w:rPr>
        <w:t xml:space="preserve"> (AZ-305)</w:t>
      </w:r>
    </w:p>
    <w:p w14:paraId="6A26343F" w14:textId="6EE5EE99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Microsoft Certified: Azure Security Engineer Associate</w:t>
      </w:r>
      <w:r w:rsidR="00227054">
        <w:rPr>
          <w:rFonts w:cs="Calibri"/>
        </w:rPr>
        <w:t xml:space="preserve"> (AZ-500)</w:t>
      </w:r>
    </w:p>
    <w:p w14:paraId="56AF39E4" w14:textId="0C4D1935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81653C">
        <w:rPr>
          <w:rFonts w:cs="Calibri"/>
        </w:rPr>
        <w:t>Microsoft Certified: Azure Administrator Associate</w:t>
      </w:r>
      <w:r w:rsidR="00227054">
        <w:rPr>
          <w:rFonts w:cs="Calibri"/>
        </w:rPr>
        <w:t xml:space="preserve"> (AZ-104)</w:t>
      </w:r>
    </w:p>
    <w:p w14:paraId="1B4CB3FA" w14:textId="0B4A6FA7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Microsoft Certified: Azure Fundamentals</w:t>
      </w:r>
      <w:r w:rsidR="00227054">
        <w:rPr>
          <w:rFonts w:cs="Calibri"/>
        </w:rPr>
        <w:t xml:space="preserve"> (AZ-900)</w:t>
      </w:r>
    </w:p>
    <w:p w14:paraId="68A1309F" w14:textId="1105982B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Microsoft Certified: Power Platform Developer Associate</w:t>
      </w:r>
      <w:r w:rsidR="00227054">
        <w:rPr>
          <w:rFonts w:cs="Calibri"/>
        </w:rPr>
        <w:t xml:space="preserve"> (PL-400)</w:t>
      </w:r>
    </w:p>
    <w:p w14:paraId="0AD32373" w14:textId="62172D98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Microsoft Certified: Power Platform Functional Consultant Associate</w:t>
      </w:r>
      <w:r w:rsidR="00227054">
        <w:rPr>
          <w:rFonts w:cs="Calibri"/>
        </w:rPr>
        <w:t xml:space="preserve"> (PL-200)</w:t>
      </w:r>
    </w:p>
    <w:p w14:paraId="6103A487" w14:textId="673B19D1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</w:pPr>
      <w:r>
        <w:rPr>
          <w:rFonts w:cs="Calibri"/>
        </w:rPr>
        <w:t>Microsoft Dynamics 365 for Customer Service</w:t>
      </w:r>
      <w:r w:rsidR="00227054">
        <w:rPr>
          <w:rFonts w:cs="Calibri"/>
        </w:rPr>
        <w:t xml:space="preserve"> (MB-230)</w:t>
      </w:r>
      <w:r w:rsidRPr="0081653C">
        <w:rPr>
          <w:rFonts w:cs="Calibri"/>
        </w:rPr>
        <w:fldChar w:fldCharType="begin"/>
      </w:r>
      <w:r w:rsidRPr="0081653C">
        <w:rPr>
          <w:rFonts w:cs="Calibri"/>
        </w:rPr>
        <w:instrText xml:space="preserve"> HYPERLINK "https://docs.microsoft.com/en-us/learn/certifications/devops-engineer/" </w:instrText>
      </w:r>
      <w:r w:rsidRPr="0081653C">
        <w:rPr>
          <w:rFonts w:cs="Calibri"/>
        </w:rPr>
        <w:fldChar w:fldCharType="separate"/>
      </w:r>
    </w:p>
    <w:p w14:paraId="63CBC042" w14:textId="0A01092D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81653C">
        <w:rPr>
          <w:rFonts w:cs="Calibri"/>
        </w:rPr>
        <w:fldChar w:fldCharType="end"/>
      </w:r>
      <w:r>
        <w:rPr>
          <w:rFonts w:cs="Calibri"/>
        </w:rPr>
        <w:t>Microsoft System Center Configuration manager 2007, configuring</w:t>
      </w:r>
      <w:r w:rsidR="00227054">
        <w:rPr>
          <w:rFonts w:cs="Calibri"/>
        </w:rPr>
        <w:t xml:space="preserve"> (70-401)</w:t>
      </w:r>
    </w:p>
    <w:p w14:paraId="1A9B8F6D" w14:textId="3F539BA2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>
        <w:rPr>
          <w:rFonts w:cs="Calibri"/>
        </w:rPr>
        <w:t>Windows 7, Enterprise Desktop Administrator</w:t>
      </w:r>
      <w:r w:rsidR="00227054">
        <w:rPr>
          <w:rFonts w:cs="Calibri"/>
        </w:rPr>
        <w:t xml:space="preserve"> (70-686)</w:t>
      </w:r>
    </w:p>
    <w:p w14:paraId="5CDA0E34" w14:textId="77777777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Microsoft Copilot Partner Bootcamp – FY24 Participant</w:t>
      </w:r>
    </w:p>
    <w:p w14:paraId="0747B095" w14:textId="43CE2FD7" w:rsidR="002D0002" w:rsidRPr="00D96702" w:rsidRDefault="00AA3153" w:rsidP="00D96702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Hashi Corp</w:t>
      </w:r>
      <w:r w:rsidR="00DD3B9E" w:rsidRPr="00DD3B9E">
        <w:rPr>
          <w:rFonts w:cs="Calibri"/>
        </w:rPr>
        <w:t xml:space="preserve"> Certified: Terraform Associate (003)</w:t>
      </w:r>
    </w:p>
    <w:p w14:paraId="5BD29855" w14:textId="77777777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ITIL V3 Foundation</w:t>
      </w:r>
    </w:p>
    <w:p w14:paraId="392AD10B" w14:textId="77777777" w:rsidR="00DD3B9E" w:rsidRPr="00DD3B9E" w:rsidRDefault="00DD3B9E" w:rsidP="00DD3B9E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Splunk User Certification</w:t>
      </w:r>
    </w:p>
    <w:p w14:paraId="435D173C" w14:textId="7727EE35" w:rsidR="000936CB" w:rsidRPr="00AA3153" w:rsidRDefault="00DD3B9E" w:rsidP="00AA3153">
      <w:pPr>
        <w:numPr>
          <w:ilvl w:val="0"/>
          <w:numId w:val="5"/>
        </w:numPr>
        <w:tabs>
          <w:tab w:val="left" w:pos="180"/>
        </w:tabs>
        <w:spacing w:after="0" w:line="240" w:lineRule="auto"/>
        <w:rPr>
          <w:rFonts w:cs="Calibri"/>
        </w:rPr>
      </w:pPr>
      <w:r w:rsidRPr="00DD3B9E">
        <w:rPr>
          <w:rFonts w:cs="Calibri"/>
        </w:rPr>
        <w:t>Big Data and Hadoop (</w:t>
      </w:r>
      <w:proofErr w:type="spellStart"/>
      <w:r w:rsidRPr="00DD3B9E">
        <w:rPr>
          <w:rFonts w:cs="Calibri"/>
        </w:rPr>
        <w:t>Edureka</w:t>
      </w:r>
      <w:proofErr w:type="spellEnd"/>
      <w:r w:rsidRPr="00DD3B9E">
        <w:rPr>
          <w:rFonts w:cs="Calibri"/>
        </w:rPr>
        <w:t>)</w:t>
      </w:r>
    </w:p>
    <w:p w14:paraId="1D9F0169" w14:textId="72071EC5" w:rsidR="00417411" w:rsidRPr="00417411" w:rsidRDefault="00C2777D" w:rsidP="00AA3153">
      <w:pPr>
        <w:pBdr>
          <w:bottom w:val="single" w:sz="4" w:space="1" w:color="auto"/>
        </w:pBdr>
        <w:spacing w:before="240" w:after="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t xml:space="preserve">Key </w:t>
      </w:r>
      <w:r w:rsidR="00417411" w:rsidRPr="00417411">
        <w:rPr>
          <w:rFonts w:cs="Calibri"/>
          <w:b/>
          <w:bCs/>
        </w:rPr>
        <w:t>Skills</w:t>
      </w:r>
    </w:p>
    <w:p w14:paraId="6979BB5A" w14:textId="276403C5" w:rsidR="00537953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>Cloud Technologies:</w:t>
      </w:r>
      <w:r w:rsidR="0009536F">
        <w:rPr>
          <w:rFonts w:cs="Calibri"/>
          <w:b/>
          <w:bCs/>
        </w:rPr>
        <w:t xml:space="preserve"> </w:t>
      </w:r>
      <w:r w:rsidR="0009536F" w:rsidRPr="0009536F">
        <w:rPr>
          <w:rFonts w:cs="Calibri"/>
        </w:rPr>
        <w:t>Microsoft</w:t>
      </w:r>
      <w:r w:rsidRPr="00C2777D">
        <w:rPr>
          <w:rFonts w:cs="Calibri"/>
        </w:rPr>
        <w:t xml:space="preserve"> Azure, AWS</w:t>
      </w:r>
    </w:p>
    <w:p w14:paraId="74A23231" w14:textId="6C97F495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Operating Systems: </w:t>
      </w:r>
      <w:r w:rsidRPr="00C2777D">
        <w:rPr>
          <w:rFonts w:cs="Calibri"/>
        </w:rPr>
        <w:t>Win7, Win10, Windows Server, Linux, Ubuntu, CentOS, Red Hat</w:t>
      </w:r>
      <w:r w:rsidR="00316DB4">
        <w:rPr>
          <w:rFonts w:cs="Calibri"/>
        </w:rPr>
        <w:t>, Suse</w:t>
      </w:r>
    </w:p>
    <w:p w14:paraId="599D94AF" w14:textId="16B385D5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Programming/Scripting Languages: </w:t>
      </w:r>
      <w:r w:rsidRPr="00C2777D">
        <w:rPr>
          <w:rFonts w:cs="Calibri"/>
        </w:rPr>
        <w:t>C, C++, C#, Java, Python, Batch, VBScript, PowerShell, Bash, Shell</w:t>
      </w:r>
    </w:p>
    <w:p w14:paraId="12CE7768" w14:textId="1D91D77B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Automation Tools: </w:t>
      </w:r>
      <w:r w:rsidRPr="00C2777D">
        <w:rPr>
          <w:rFonts w:cs="Calibri"/>
        </w:rPr>
        <w:t>Terraform, ARM Templates, Selenium</w:t>
      </w:r>
    </w:p>
    <w:p w14:paraId="644E75AA" w14:textId="687CBD3D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Frameworks: </w:t>
      </w:r>
      <w:r w:rsidRPr="00C2777D">
        <w:rPr>
          <w:rFonts w:cs="Calibri"/>
        </w:rPr>
        <w:t>.Net, React</w:t>
      </w:r>
    </w:p>
    <w:p w14:paraId="31179B6B" w14:textId="125DD679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Networking Protocols: </w:t>
      </w:r>
      <w:r w:rsidRPr="00C2777D">
        <w:rPr>
          <w:rFonts w:cs="Calibri"/>
        </w:rPr>
        <w:t>DNS, DHCP, WAN, TCP/IP, UDP, ICMP, NFS, SMTP, LAN, FTP</w:t>
      </w:r>
    </w:p>
    <w:p w14:paraId="447DD01A" w14:textId="7D3C79A4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Web development: </w:t>
      </w:r>
      <w:r w:rsidRPr="00C2777D">
        <w:rPr>
          <w:rFonts w:cs="Calibri"/>
        </w:rPr>
        <w:t>HTML, CSS, JavaScript, Typescript</w:t>
      </w:r>
    </w:p>
    <w:p w14:paraId="38AC2F4C" w14:textId="655D2F2C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Virtualization technologies: </w:t>
      </w:r>
      <w:r w:rsidRPr="00C2777D">
        <w:rPr>
          <w:rFonts w:cs="Calibri"/>
        </w:rPr>
        <w:t>Windows Hyper-V, VirtualBox, VMWare Workstation</w:t>
      </w:r>
    </w:p>
    <w:p w14:paraId="4A01603E" w14:textId="0BB4202B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Containerization and Orchestration: </w:t>
      </w:r>
      <w:r w:rsidRPr="00C2777D">
        <w:rPr>
          <w:rFonts w:cs="Calibri"/>
        </w:rPr>
        <w:t>Docker, Kubernetes, AKS</w:t>
      </w:r>
    </w:p>
    <w:p w14:paraId="57CBFC82" w14:textId="325F601A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Database: </w:t>
      </w:r>
      <w:r w:rsidRPr="00C2777D">
        <w:rPr>
          <w:rFonts w:cs="Calibri"/>
        </w:rPr>
        <w:t>SQL Server, Oracle, MySQL</w:t>
      </w:r>
    </w:p>
    <w:p w14:paraId="7EE877A0" w14:textId="59BF2128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Logging &amp; Monitoring Tools: </w:t>
      </w:r>
      <w:r w:rsidRPr="00C2777D">
        <w:rPr>
          <w:rFonts w:cs="Calibri"/>
        </w:rPr>
        <w:t>Splunk, Azure Monitor, Log Analytics Workspace, New Relic</w:t>
      </w:r>
    </w:p>
    <w:p w14:paraId="70EF9278" w14:textId="78648E50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Version Control Tools: </w:t>
      </w:r>
      <w:r w:rsidRPr="00C2777D">
        <w:rPr>
          <w:rFonts w:cs="Calibri"/>
        </w:rPr>
        <w:t xml:space="preserve">Git, GitHub, </w:t>
      </w:r>
      <w:proofErr w:type="spellStart"/>
      <w:r w:rsidRPr="00C2777D">
        <w:rPr>
          <w:rFonts w:cs="Calibri"/>
        </w:rPr>
        <w:t>BitBucket</w:t>
      </w:r>
      <w:proofErr w:type="spellEnd"/>
    </w:p>
    <w:p w14:paraId="2D66965B" w14:textId="4FC45161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Build Tools: </w:t>
      </w:r>
      <w:r w:rsidRPr="00C2777D">
        <w:rPr>
          <w:rFonts w:cs="Calibri"/>
        </w:rPr>
        <w:t>Windows Installer, MSI, PowerShell App Deployment Toolkit</w:t>
      </w:r>
    </w:p>
    <w:p w14:paraId="0499E175" w14:textId="57F4DCF9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Continuous Integration: </w:t>
      </w:r>
      <w:r w:rsidRPr="00C2777D">
        <w:rPr>
          <w:rFonts w:cs="Calibri"/>
        </w:rPr>
        <w:t>Jenkins, Terraform Enterprise</w:t>
      </w:r>
    </w:p>
    <w:p w14:paraId="7A02ED04" w14:textId="7558E51A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lastRenderedPageBreak/>
        <w:t xml:space="preserve">ITSM Tools: </w:t>
      </w:r>
      <w:r w:rsidRPr="00C2777D">
        <w:rPr>
          <w:rFonts w:cs="Calibri"/>
        </w:rPr>
        <w:t xml:space="preserve">AHA, Rally, </w:t>
      </w:r>
      <w:proofErr w:type="spellStart"/>
      <w:r w:rsidRPr="00C2777D">
        <w:rPr>
          <w:rFonts w:cs="Calibri"/>
        </w:rPr>
        <w:t>ServiceNOW</w:t>
      </w:r>
      <w:proofErr w:type="spellEnd"/>
    </w:p>
    <w:p w14:paraId="107FD780" w14:textId="2434CED9" w:rsidR="00417411" w:rsidRPr="00C2777D" w:rsidRDefault="00417411" w:rsidP="00C2777D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IDE: </w:t>
      </w:r>
      <w:r w:rsidRPr="00C2777D">
        <w:rPr>
          <w:rFonts w:cs="Calibri"/>
        </w:rPr>
        <w:t xml:space="preserve">Visual Studio, </w:t>
      </w:r>
      <w:proofErr w:type="spellStart"/>
      <w:r w:rsidRPr="00C2777D">
        <w:rPr>
          <w:rFonts w:cs="Calibri"/>
        </w:rPr>
        <w:t>PoweShell</w:t>
      </w:r>
      <w:proofErr w:type="spellEnd"/>
      <w:r w:rsidRPr="00C2777D">
        <w:rPr>
          <w:rFonts w:cs="Calibri"/>
        </w:rPr>
        <w:t xml:space="preserve"> IDE, </w:t>
      </w:r>
      <w:proofErr w:type="spellStart"/>
      <w:r w:rsidRPr="00C2777D">
        <w:rPr>
          <w:rFonts w:cs="Calibri"/>
        </w:rPr>
        <w:t>VSCode</w:t>
      </w:r>
      <w:proofErr w:type="spellEnd"/>
      <w:r w:rsidRPr="00C2777D">
        <w:rPr>
          <w:rFonts w:cs="Calibri"/>
        </w:rPr>
        <w:t>, Notepad++</w:t>
      </w:r>
    </w:p>
    <w:p w14:paraId="6ECA30DB" w14:textId="7289A871" w:rsidR="00F02FC6" w:rsidRDefault="00417411" w:rsidP="00417411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 w:rsidRPr="00C2777D">
        <w:rPr>
          <w:rFonts w:cs="Calibri"/>
          <w:b/>
          <w:bCs/>
        </w:rPr>
        <w:t xml:space="preserve">AI: </w:t>
      </w:r>
      <w:r w:rsidRPr="00C2777D">
        <w:rPr>
          <w:rFonts w:cs="Calibri"/>
        </w:rPr>
        <w:t>Azure AI Studio, GitHub Co-Pilot, Copilot for Security</w:t>
      </w:r>
    </w:p>
    <w:p w14:paraId="009BA3EA" w14:textId="439DFA8E" w:rsidR="009A5888" w:rsidRPr="00C100B6" w:rsidRDefault="009A5888" w:rsidP="00417411">
      <w:pPr>
        <w:pStyle w:val="ListParagraph"/>
        <w:numPr>
          <w:ilvl w:val="0"/>
          <w:numId w:val="37"/>
        </w:numPr>
        <w:tabs>
          <w:tab w:val="left" w:pos="180"/>
        </w:tabs>
        <w:spacing w:after="0" w:line="240" w:lineRule="auto"/>
        <w:rPr>
          <w:rFonts w:cs="Calibri"/>
        </w:rPr>
      </w:pPr>
      <w:r>
        <w:rPr>
          <w:rFonts w:cs="Calibri"/>
          <w:b/>
          <w:bCs/>
        </w:rPr>
        <w:t>Languages:</w:t>
      </w:r>
      <w:r>
        <w:rPr>
          <w:rFonts w:cs="Calibri"/>
        </w:rPr>
        <w:t xml:space="preserve"> Fluent in </w:t>
      </w:r>
      <w:r w:rsidR="00030398">
        <w:rPr>
          <w:rFonts w:cs="Calibri"/>
        </w:rPr>
        <w:t xml:space="preserve">spoken and written </w:t>
      </w:r>
      <w:r>
        <w:rPr>
          <w:rFonts w:cs="Calibri"/>
        </w:rPr>
        <w:t>English, Hindi Urdu</w:t>
      </w:r>
    </w:p>
    <w:p w14:paraId="64AACFCA" w14:textId="3BA7E80B" w:rsidR="00F02FC6" w:rsidRPr="00F02FC6" w:rsidRDefault="00F02FC6" w:rsidP="00C100B6">
      <w:pPr>
        <w:pBdr>
          <w:bottom w:val="single" w:sz="4" w:space="1" w:color="auto"/>
        </w:pBdr>
        <w:spacing w:before="240" w:after="0" w:line="240" w:lineRule="auto"/>
        <w:rPr>
          <w:rFonts w:cs="Calibri"/>
          <w:b/>
          <w:bCs/>
        </w:rPr>
      </w:pPr>
      <w:r w:rsidRPr="00F02FC6">
        <w:rPr>
          <w:rFonts w:cs="Calibri"/>
          <w:b/>
          <w:bCs/>
        </w:rPr>
        <w:t>Education</w:t>
      </w:r>
    </w:p>
    <w:p w14:paraId="2AE43D57" w14:textId="640B5522" w:rsidR="00C2777D" w:rsidRPr="00C100B6" w:rsidRDefault="00F02FC6" w:rsidP="00C2777D">
      <w:pPr>
        <w:tabs>
          <w:tab w:val="left" w:pos="180"/>
        </w:tabs>
        <w:spacing w:after="0"/>
        <w:rPr>
          <w:rFonts w:cs="Calibri"/>
          <w:b/>
          <w:bCs/>
        </w:rPr>
      </w:pPr>
      <w:r w:rsidRPr="00C100B6">
        <w:rPr>
          <w:rFonts w:cs="Calibri"/>
          <w:b/>
          <w:bCs/>
        </w:rPr>
        <w:t>Bachelor Of Engineering</w:t>
      </w:r>
      <w:r w:rsidR="00C2777D" w:rsidRPr="00C100B6">
        <w:rPr>
          <w:rFonts w:cs="Calibri"/>
          <w:b/>
          <w:bCs/>
        </w:rPr>
        <w:t xml:space="preserve"> -</w:t>
      </w:r>
      <w:r w:rsidRPr="00C100B6">
        <w:rPr>
          <w:rFonts w:cs="Calibri"/>
          <w:b/>
          <w:bCs/>
        </w:rPr>
        <w:t xml:space="preserve"> Computer Science</w:t>
      </w:r>
    </w:p>
    <w:p w14:paraId="21DADADF" w14:textId="7C1EE376" w:rsidR="00C2777D" w:rsidRDefault="005F4DEE" w:rsidP="00C2777D">
      <w:pPr>
        <w:tabs>
          <w:tab w:val="left" w:pos="180"/>
        </w:tabs>
        <w:spacing w:after="0"/>
        <w:rPr>
          <w:rFonts w:cs="Calibri"/>
        </w:rPr>
      </w:pPr>
      <w:hyperlink r:id="rId14" w:history="1">
        <w:r w:rsidR="00F02FC6" w:rsidRPr="00175D81">
          <w:rPr>
            <w:rFonts w:cs="Calibri"/>
          </w:rPr>
          <w:t>Visvesvaraya Technological University</w:t>
        </w:r>
      </w:hyperlink>
      <w:r w:rsidR="00F02FC6" w:rsidRPr="00175D81">
        <w:rPr>
          <w:rFonts w:cs="Calibri"/>
        </w:rPr>
        <w:t xml:space="preserve">, </w:t>
      </w:r>
      <w:r w:rsidR="00C2777D">
        <w:rPr>
          <w:rFonts w:cs="Calibri"/>
        </w:rPr>
        <w:t>Bengaluru Karnataka, India</w:t>
      </w:r>
      <w:r w:rsidR="00E17BA3">
        <w:rPr>
          <w:rFonts w:cs="Calibri"/>
        </w:rPr>
        <w:t xml:space="preserve"> (</w:t>
      </w:r>
      <w:r w:rsidR="00C2777D">
        <w:rPr>
          <w:rFonts w:cs="Calibri"/>
        </w:rPr>
        <w:t>06/</w:t>
      </w:r>
      <w:r w:rsidR="00E17BA3">
        <w:rPr>
          <w:rFonts w:cs="Calibri"/>
        </w:rPr>
        <w:t>2004</w:t>
      </w:r>
      <w:r w:rsidR="00D660B1">
        <w:rPr>
          <w:rFonts w:cs="Calibri"/>
        </w:rPr>
        <w:t xml:space="preserve"> </w:t>
      </w:r>
      <w:r w:rsidR="00C2777D">
        <w:rPr>
          <w:rFonts w:cs="Calibri"/>
        </w:rPr>
        <w:t>–</w:t>
      </w:r>
      <w:r w:rsidR="00D660B1">
        <w:rPr>
          <w:rFonts w:cs="Calibri"/>
        </w:rPr>
        <w:t xml:space="preserve"> </w:t>
      </w:r>
      <w:r w:rsidR="00C2777D">
        <w:rPr>
          <w:rFonts w:cs="Calibri"/>
        </w:rPr>
        <w:t>05/</w:t>
      </w:r>
      <w:r w:rsidR="00E17BA3">
        <w:rPr>
          <w:rFonts w:cs="Calibri"/>
        </w:rPr>
        <w:t>2008)</w:t>
      </w:r>
    </w:p>
    <w:p w14:paraId="786241AA" w14:textId="54E066B7" w:rsidR="00D22FDE" w:rsidRPr="00D22FDE" w:rsidRDefault="00D22FDE" w:rsidP="00C100B6">
      <w:pPr>
        <w:pBdr>
          <w:bottom w:val="single" w:sz="4" w:space="1" w:color="auto"/>
        </w:pBdr>
        <w:spacing w:before="240" w:after="0" w:line="240" w:lineRule="auto"/>
        <w:rPr>
          <w:rFonts w:cs="Calibri"/>
          <w:b/>
          <w:bCs/>
        </w:rPr>
      </w:pPr>
      <w:r w:rsidRPr="00D22FDE">
        <w:rPr>
          <w:rFonts w:cs="Calibri"/>
          <w:b/>
          <w:bCs/>
        </w:rPr>
        <w:t>Experience</w:t>
      </w:r>
    </w:p>
    <w:p w14:paraId="04DAEE47" w14:textId="71E0B4AF" w:rsidR="00D22FDE" w:rsidRPr="00C100B6" w:rsidRDefault="00D22FDE" w:rsidP="00D22FDE">
      <w:pPr>
        <w:tabs>
          <w:tab w:val="left" w:pos="180"/>
        </w:tabs>
        <w:spacing w:after="0"/>
        <w:rPr>
          <w:rFonts w:cs="Calibri"/>
          <w:b/>
          <w:bCs/>
          <w:lang w:val="en-IN"/>
        </w:rPr>
      </w:pPr>
      <w:r>
        <w:rPr>
          <w:rFonts w:cs="Calibri"/>
          <w:b/>
          <w:bCs/>
          <w:lang w:val="en-IN"/>
        </w:rPr>
        <w:t>Architect</w:t>
      </w:r>
      <w:r w:rsidR="00C100B6">
        <w:rPr>
          <w:rFonts w:cs="Calibri"/>
          <w:b/>
          <w:bCs/>
          <w:lang w:val="en-IN"/>
        </w:rPr>
        <w:t xml:space="preserve"> | </w:t>
      </w:r>
      <w:r>
        <w:rPr>
          <w:rFonts w:cs="Calibri"/>
          <w:b/>
          <w:bCs/>
          <w:lang w:val="en-IN"/>
        </w:rPr>
        <w:t>Optum Global Solutions</w:t>
      </w:r>
      <w:r w:rsidR="00C2777D">
        <w:rPr>
          <w:rFonts w:cs="Calibri"/>
          <w:b/>
          <w:bCs/>
          <w:lang w:val="en-IN"/>
        </w:rPr>
        <w:t xml:space="preserve"> |</w:t>
      </w:r>
      <w:r w:rsidR="00C2777D" w:rsidRPr="00C2777D">
        <w:rPr>
          <w:rFonts w:cs="Calibri"/>
          <w:b/>
          <w:bCs/>
          <w:lang w:val="en-IN"/>
        </w:rPr>
        <w:t xml:space="preserve"> </w:t>
      </w:r>
      <w:r w:rsidR="00AA3153">
        <w:rPr>
          <w:rFonts w:cs="Calibri"/>
          <w:b/>
          <w:bCs/>
          <w:lang w:val="en-IN"/>
        </w:rPr>
        <w:t>December</w:t>
      </w:r>
      <w:r w:rsidR="00C2777D" w:rsidRPr="00C2777D">
        <w:rPr>
          <w:rFonts w:cs="Calibri"/>
          <w:b/>
          <w:bCs/>
          <w:lang w:val="en-IN"/>
        </w:rPr>
        <w:t xml:space="preserve"> 2020 </w:t>
      </w:r>
      <w:r w:rsidR="00335B5D">
        <w:rPr>
          <w:rFonts w:cs="Calibri"/>
          <w:b/>
          <w:bCs/>
          <w:lang w:val="en-IN"/>
        </w:rPr>
        <w:t>–</w:t>
      </w:r>
      <w:r w:rsidR="00C2777D" w:rsidRPr="00C2777D">
        <w:rPr>
          <w:rFonts w:cs="Calibri"/>
          <w:b/>
          <w:bCs/>
          <w:lang w:val="en-IN"/>
        </w:rPr>
        <w:t xml:space="preserve"> </w:t>
      </w:r>
      <w:r w:rsidR="00335B5D">
        <w:rPr>
          <w:rFonts w:cs="Calibri"/>
          <w:b/>
          <w:bCs/>
          <w:lang w:val="en-IN"/>
        </w:rPr>
        <w:t>June 2025</w:t>
      </w:r>
      <w:r>
        <w:rPr>
          <w:rFonts w:cs="Calibri"/>
          <w:b/>
          <w:bCs/>
          <w:lang w:val="en-IN"/>
        </w:rPr>
        <w:t xml:space="preserve"> </w:t>
      </w:r>
      <w:r w:rsidR="00C2777D">
        <w:rPr>
          <w:rFonts w:cs="Calibri"/>
          <w:b/>
          <w:bCs/>
          <w:lang w:val="en-IN"/>
        </w:rPr>
        <w:t xml:space="preserve">| </w:t>
      </w:r>
      <w:r>
        <w:rPr>
          <w:rFonts w:cs="Calibri"/>
          <w:b/>
          <w:bCs/>
          <w:lang w:val="en-IN"/>
        </w:rPr>
        <w:t>Bengaluru</w:t>
      </w:r>
      <w:r w:rsidR="00C2777D">
        <w:rPr>
          <w:rFonts w:cs="Calibri"/>
          <w:b/>
          <w:bCs/>
          <w:lang w:val="en-IN"/>
        </w:rPr>
        <w:t xml:space="preserve"> Karnataka, India</w:t>
      </w:r>
    </w:p>
    <w:p w14:paraId="2412397C" w14:textId="60D77B7B" w:rsidR="009D6B67" w:rsidRDefault="009D6B67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>
        <w:rPr>
          <w:rFonts w:cs="Calibri"/>
          <w:lang w:val="en-IN"/>
        </w:rPr>
        <w:t>Developed a one-stop solution/framework for all Cloud and DevOps initiatives.</w:t>
      </w:r>
    </w:p>
    <w:p w14:paraId="2EA547B6" w14:textId="77777777" w:rsidR="00C37A5A" w:rsidRPr="00316DB4" w:rsidRDefault="00C37A5A" w:rsidP="00C37A5A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BF5A1C">
        <w:rPr>
          <w:rFonts w:cs="Calibri"/>
        </w:rPr>
        <w:t>Collaborated closely with the pre-sales team to respond to RFPs and RFIs by designing high-level cloud architectures, estimating costs, and presenting tailored Azure solutions that aligned with client requirements and business goals.</w:t>
      </w:r>
    </w:p>
    <w:p w14:paraId="10DE4A57" w14:textId="7C0B7590" w:rsidR="00316DB4" w:rsidRPr="00BF5A1C" w:rsidRDefault="00316DB4" w:rsidP="00C37A5A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316DB4">
        <w:rPr>
          <w:rFonts w:cs="Calibri"/>
        </w:rPr>
        <w:t>Designed and implemented robust Identity and Access Management (IAM) strategies using Microsoft Entra, including role-based access control (RBAC), conditional access policies, identity governance, and secure hybrid identity integrations to ensure least-privilege access and regulatory compliance across Azure environments.</w:t>
      </w:r>
    </w:p>
    <w:p w14:paraId="413472A0" w14:textId="5127E242" w:rsidR="00C37A5A" w:rsidRPr="00BF5A1C" w:rsidRDefault="00C37A5A" w:rsidP="00C37A5A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BF5A1C">
        <w:rPr>
          <w:rFonts w:cs="Calibri"/>
        </w:rPr>
        <w:t>Applied Microsoft’s Cloud Adoption Framework (CAF) to guide enterprise customers through structured cloud adoption, including strategy, governance, readiness, implementation phases, ensuring alignment with business and compliance requirements</w:t>
      </w:r>
      <w:r w:rsidR="00AF5E5F">
        <w:rPr>
          <w:rFonts w:cs="Calibri"/>
        </w:rPr>
        <w:t xml:space="preserve"> across hybrid and multi-cloud landscapes</w:t>
      </w:r>
      <w:r w:rsidRPr="00BF5A1C">
        <w:rPr>
          <w:rFonts w:cs="Calibri"/>
        </w:rPr>
        <w:t>.</w:t>
      </w:r>
    </w:p>
    <w:p w14:paraId="141E2E15" w14:textId="77777777" w:rsidR="00C37A5A" w:rsidRPr="00BF5A1C" w:rsidRDefault="00C37A5A" w:rsidP="00C37A5A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BF5A1C">
        <w:rPr>
          <w:rFonts w:cs="Calibri"/>
        </w:rPr>
        <w:t>Applied the Azure Well-Architected Framework (WAF) to review and optimize cloud solutions across five key pillars—cost optimization, operational excellence, performance efficiency, reliability, and security—ensuring scalable, resilient, and high-performing architectures aligned with best practices.</w:t>
      </w:r>
    </w:p>
    <w:p w14:paraId="64DAA548" w14:textId="77777777" w:rsidR="00C37A5A" w:rsidRPr="00C37A5A" w:rsidRDefault="00C37A5A" w:rsidP="00C37A5A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BF5A1C">
        <w:rPr>
          <w:rFonts w:cs="Calibri"/>
        </w:rPr>
        <w:t>Conducted comprehensive assessments of customers' existing cloud environments, evaluating architecture, security posture, cost efficiency, and operational readiness to identify gaps and provide actionable recommendations for optimization and future scalability.</w:t>
      </w:r>
    </w:p>
    <w:p w14:paraId="786D4462" w14:textId="77777777" w:rsidR="00AF5E5F" w:rsidRPr="00463004" w:rsidRDefault="00AF5E5F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AF5E5F">
        <w:rPr>
          <w:rFonts w:cs="Calibri"/>
        </w:rPr>
        <w:t>Successfully migrated complex SAP and non-SAP workloads to Azure, ensuring minimal downtime, enhanced performance, and cost optimization.</w:t>
      </w:r>
    </w:p>
    <w:p w14:paraId="44D443F2" w14:textId="05D03723" w:rsidR="00463004" w:rsidRPr="00463004" w:rsidRDefault="00463004" w:rsidP="00463004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463004">
        <w:rPr>
          <w:rFonts w:cs="Calibri"/>
        </w:rPr>
        <w:t xml:space="preserve">Architected modern cloud-native and hybrid solutions tailored to diverse enterprise application workloads. Designed scalable architectures using Azure </w:t>
      </w:r>
      <w:r>
        <w:rPr>
          <w:rFonts w:cs="Calibri"/>
        </w:rPr>
        <w:t xml:space="preserve">IaaS, </w:t>
      </w:r>
      <w:r w:rsidRPr="00463004">
        <w:rPr>
          <w:rFonts w:cs="Calibri"/>
        </w:rPr>
        <w:t>PaaS, microservices, containers, and serverless computing to meet business and performance goals while ensuring compliance and security</w:t>
      </w:r>
    </w:p>
    <w:p w14:paraId="563370BC" w14:textId="77777777" w:rsidR="00AF5E5F" w:rsidRPr="00463004" w:rsidRDefault="00AF5E5F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AF5E5F">
        <w:rPr>
          <w:rFonts w:cs="Calibri"/>
        </w:rPr>
        <w:t>Modernized legacy workloads and infrastructure using Azure services, driving operational efficiency, resilience, and alignment with cloud best practices.</w:t>
      </w:r>
    </w:p>
    <w:p w14:paraId="397A61C3" w14:textId="2BE138A5" w:rsidR="00463004" w:rsidRPr="00463004" w:rsidRDefault="00463004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463004">
        <w:rPr>
          <w:rFonts w:cs="Calibri"/>
        </w:rPr>
        <w:t xml:space="preserve">Built and matured DevOps practices using </w:t>
      </w:r>
      <w:r>
        <w:rPr>
          <w:rFonts w:cs="Calibri"/>
        </w:rPr>
        <w:t xml:space="preserve">Terraform Enterprise, Jenkins, </w:t>
      </w:r>
      <w:r w:rsidRPr="00463004">
        <w:rPr>
          <w:rFonts w:cs="Calibri"/>
        </w:rPr>
        <w:t xml:space="preserve">Azure DevOps and GitHub Actions, enabling continuous integration and </w:t>
      </w:r>
      <w:r>
        <w:rPr>
          <w:rFonts w:cs="Calibri"/>
        </w:rPr>
        <w:t xml:space="preserve">continuous </w:t>
      </w:r>
      <w:r w:rsidRPr="00463004">
        <w:rPr>
          <w:rFonts w:cs="Calibri"/>
        </w:rPr>
        <w:t>delivery</w:t>
      </w:r>
      <w:r>
        <w:rPr>
          <w:rFonts w:cs="Calibri"/>
        </w:rPr>
        <w:t xml:space="preserve"> (CI/CD)</w:t>
      </w:r>
      <w:r w:rsidRPr="00463004">
        <w:rPr>
          <w:rFonts w:cs="Calibri"/>
        </w:rPr>
        <w:t>. Automated infrastructure provisioning</w:t>
      </w:r>
      <w:r>
        <w:rPr>
          <w:rFonts w:cs="Calibri"/>
        </w:rPr>
        <w:t xml:space="preserve"> (</w:t>
      </w:r>
      <w:proofErr w:type="spellStart"/>
      <w:r>
        <w:rPr>
          <w:rFonts w:cs="Calibri"/>
        </w:rPr>
        <w:t>IaC</w:t>
      </w:r>
      <w:proofErr w:type="spellEnd"/>
      <w:r>
        <w:rPr>
          <w:rFonts w:cs="Calibri"/>
        </w:rPr>
        <w:t>)</w:t>
      </w:r>
      <w:r w:rsidRPr="00463004">
        <w:rPr>
          <w:rFonts w:cs="Calibri"/>
        </w:rPr>
        <w:t xml:space="preserve"> with Terraform and Bicep, reducing deployment times, human error, and operational overhead. Established guardrails and workflows that support secure, compliant automation at scale.</w:t>
      </w:r>
    </w:p>
    <w:p w14:paraId="1DEC1CDC" w14:textId="6E949EBF" w:rsidR="00AF5E5F" w:rsidRPr="00382E53" w:rsidRDefault="00AF5E5F" w:rsidP="00382E53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382E53">
        <w:rPr>
          <w:rFonts w:cs="Calibri"/>
        </w:rPr>
        <w:t xml:space="preserve">Spearheaded infrastructure automation using Terraform and Bicep, reducing provisioning time and manual errors. </w:t>
      </w:r>
      <w:r w:rsidRPr="00382E53">
        <w:rPr>
          <w:rFonts w:cs="Calibri"/>
          <w:lang w:val="en-IN"/>
        </w:rPr>
        <w:t>Developed more than 100 reusable Terraform modules.</w:t>
      </w:r>
    </w:p>
    <w:p w14:paraId="061BEDE1" w14:textId="5E06657A" w:rsidR="00AF5E5F" w:rsidRPr="00AF5E5F" w:rsidRDefault="00AF5E5F" w:rsidP="00AF5E5F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</w:rPr>
      </w:pPr>
      <w:r w:rsidRPr="00AF5E5F">
        <w:rPr>
          <w:rFonts w:cs="Calibri"/>
        </w:rPr>
        <w:t xml:space="preserve">Collaborated with </w:t>
      </w:r>
      <w:r w:rsidR="00382E53">
        <w:rPr>
          <w:rFonts w:cs="Calibri"/>
        </w:rPr>
        <w:t>A</w:t>
      </w:r>
      <w:r w:rsidRPr="00AF5E5F">
        <w:rPr>
          <w:rFonts w:cs="Calibri"/>
        </w:rPr>
        <w:t xml:space="preserve">pplication, </w:t>
      </w:r>
      <w:r w:rsidR="00382E53">
        <w:rPr>
          <w:rFonts w:cs="Calibri"/>
        </w:rPr>
        <w:t>S</w:t>
      </w:r>
      <w:r w:rsidRPr="00AF5E5F">
        <w:rPr>
          <w:rFonts w:cs="Calibri"/>
        </w:rPr>
        <w:t xml:space="preserve">ecurity, and </w:t>
      </w:r>
      <w:r w:rsidR="00382E53">
        <w:rPr>
          <w:rFonts w:cs="Calibri"/>
        </w:rPr>
        <w:t>I</w:t>
      </w:r>
      <w:r w:rsidRPr="00AF5E5F">
        <w:rPr>
          <w:rFonts w:cs="Calibri"/>
        </w:rPr>
        <w:t>nfrastructure teams to align technical solutions with business outcomes.</w:t>
      </w:r>
    </w:p>
    <w:p w14:paraId="2101CC2E" w14:textId="0F9A013A" w:rsidR="00BF5A1C" w:rsidRDefault="00BF5A1C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>
        <w:rPr>
          <w:rFonts w:cs="Calibri"/>
          <w:lang w:val="en-IN"/>
        </w:rPr>
        <w:t>Managed a team of Enterprise Architects who provide consultancy services for customers.</w:t>
      </w:r>
    </w:p>
    <w:p w14:paraId="0119022A" w14:textId="32B40026" w:rsidR="00950C47" w:rsidRDefault="00950C47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950C47">
        <w:rPr>
          <w:rFonts w:cs="Calibri"/>
          <w:lang w:val="en-IN"/>
        </w:rPr>
        <w:t xml:space="preserve">Managed multi-tenant cloud environments, ensuring seamless onboarding, governance, </w:t>
      </w:r>
      <w:r>
        <w:rPr>
          <w:rFonts w:cs="Calibri"/>
          <w:lang w:val="en-IN"/>
        </w:rPr>
        <w:t>high security</w:t>
      </w:r>
      <w:r w:rsidRPr="00950C47">
        <w:rPr>
          <w:rFonts w:cs="Calibri"/>
          <w:lang w:val="en-IN"/>
        </w:rPr>
        <w:t xml:space="preserve"> across accounts</w:t>
      </w:r>
      <w:r w:rsidR="00E71F70">
        <w:rPr>
          <w:rFonts w:cs="Calibri"/>
          <w:lang w:val="en-IN"/>
        </w:rPr>
        <w:t xml:space="preserve"> onto Cloud Service Provider (CSP) program</w:t>
      </w:r>
      <w:r w:rsidRPr="00950C47">
        <w:rPr>
          <w:rFonts w:cs="Calibri"/>
          <w:lang w:val="en-IN"/>
        </w:rPr>
        <w:t>.</w:t>
      </w:r>
    </w:p>
    <w:p w14:paraId="349BF8D5" w14:textId="01BAB485" w:rsidR="00C37A5A" w:rsidRPr="00382E53" w:rsidRDefault="00950C47" w:rsidP="00382E53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950C47">
        <w:rPr>
          <w:rFonts w:cs="Calibri"/>
          <w:lang w:val="en-IN"/>
        </w:rPr>
        <w:lastRenderedPageBreak/>
        <w:t>Onboarded GovCloud customers, ensuring</w:t>
      </w:r>
      <w:r w:rsidR="00884BDC">
        <w:rPr>
          <w:rFonts w:cs="Calibri"/>
          <w:lang w:val="en-IN"/>
        </w:rPr>
        <w:t xml:space="preserve"> </w:t>
      </w:r>
      <w:r w:rsidR="00884BDC" w:rsidRPr="00884BDC">
        <w:rPr>
          <w:rFonts w:cs="Calibri"/>
          <w:lang w:val="en-IN"/>
        </w:rPr>
        <w:t>compliance with industry standards and regulatory requirements</w:t>
      </w:r>
      <w:r w:rsidR="005A7D01">
        <w:rPr>
          <w:rFonts w:cs="Calibri"/>
          <w:lang w:val="en-IN"/>
        </w:rPr>
        <w:t xml:space="preserve"> like HIPAA</w:t>
      </w:r>
      <w:r w:rsidR="00361954">
        <w:rPr>
          <w:rFonts w:cs="Calibri"/>
          <w:lang w:val="en-IN"/>
        </w:rPr>
        <w:t>, GDPR, PCI-DSS</w:t>
      </w:r>
      <w:r w:rsidR="005A7D01">
        <w:rPr>
          <w:rFonts w:cs="Calibri"/>
          <w:lang w:val="en-IN"/>
        </w:rPr>
        <w:t xml:space="preserve"> and NIST</w:t>
      </w:r>
      <w:r w:rsidR="00884BDC" w:rsidRPr="00884BDC">
        <w:rPr>
          <w:rFonts w:cs="Calibri"/>
          <w:lang w:val="en-IN"/>
        </w:rPr>
        <w:t>.</w:t>
      </w:r>
    </w:p>
    <w:p w14:paraId="67E8C715" w14:textId="72ABF6E1" w:rsidR="00740B5A" w:rsidRDefault="00740B5A" w:rsidP="00740B5A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950C47">
        <w:rPr>
          <w:rFonts w:cs="Calibri"/>
          <w:lang w:val="en-IN"/>
        </w:rPr>
        <w:t>De</w:t>
      </w:r>
      <w:r w:rsidR="00382E53">
        <w:rPr>
          <w:rFonts w:cs="Calibri"/>
          <w:lang w:val="en-IN"/>
        </w:rPr>
        <w:t>signed</w:t>
      </w:r>
      <w:r w:rsidRPr="00950C47">
        <w:rPr>
          <w:rFonts w:cs="Calibri"/>
          <w:lang w:val="en-IN"/>
        </w:rPr>
        <w:t xml:space="preserve"> </w:t>
      </w:r>
      <w:r w:rsidR="00382E53" w:rsidRPr="00950C47">
        <w:rPr>
          <w:rFonts w:cs="Calibri"/>
          <w:lang w:val="en-IN"/>
        </w:rPr>
        <w:t>Cloud Security Posture Management (CSPM)</w:t>
      </w:r>
      <w:r w:rsidR="00382E53">
        <w:rPr>
          <w:rFonts w:cs="Calibri"/>
          <w:lang w:val="en-IN"/>
        </w:rPr>
        <w:t xml:space="preserve"> framework using Defender for Cloud and Prisma Cloud.</w:t>
      </w:r>
    </w:p>
    <w:p w14:paraId="76B2D2E1" w14:textId="354C6692" w:rsidR="00A52481" w:rsidRPr="00463004" w:rsidRDefault="00463004" w:rsidP="00463004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950C47">
        <w:rPr>
          <w:rFonts w:cs="Calibri"/>
          <w:lang w:val="en-IN"/>
        </w:rPr>
        <w:t>De</w:t>
      </w:r>
      <w:r>
        <w:rPr>
          <w:rFonts w:cs="Calibri"/>
          <w:lang w:val="en-IN"/>
        </w:rPr>
        <w:t>signed</w:t>
      </w:r>
      <w:r w:rsidRPr="00950C47">
        <w:rPr>
          <w:rFonts w:cs="Calibri"/>
          <w:lang w:val="en-IN"/>
        </w:rPr>
        <w:t xml:space="preserve"> monitoring solutions with Azure Monitor, Log Analytics, and custom alerts.</w:t>
      </w:r>
      <w:r>
        <w:rPr>
          <w:rFonts w:cs="Calibri"/>
          <w:lang w:val="en-IN"/>
        </w:rPr>
        <w:t xml:space="preserve"> </w:t>
      </w:r>
      <w:r w:rsidR="00950C47" w:rsidRPr="00463004">
        <w:rPr>
          <w:rFonts w:cs="Calibri"/>
          <w:lang w:val="en-IN"/>
        </w:rPr>
        <w:t>Developed Splunk Queries, Reports, Dashboards, and Alerts for proactive cloud resource monitoring.</w:t>
      </w:r>
    </w:p>
    <w:p w14:paraId="5569439F" w14:textId="1EAD72F9" w:rsidR="00DD7062" w:rsidRPr="002C7A97" w:rsidRDefault="00DD7062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DD7062">
        <w:rPr>
          <w:rFonts w:cs="Calibri"/>
        </w:rPr>
        <w:t>Create</w:t>
      </w:r>
      <w:r>
        <w:rPr>
          <w:rFonts w:cs="Calibri"/>
        </w:rPr>
        <w:t>d</w:t>
      </w:r>
      <w:r w:rsidRPr="00DD7062">
        <w:rPr>
          <w:rFonts w:cs="Calibri"/>
        </w:rPr>
        <w:t xml:space="preserve"> comprehensive </w:t>
      </w:r>
      <w:r w:rsidR="009A5888">
        <w:rPr>
          <w:rFonts w:cs="Calibri"/>
        </w:rPr>
        <w:t xml:space="preserve">technical </w:t>
      </w:r>
      <w:r w:rsidRPr="00DD7062">
        <w:rPr>
          <w:rFonts w:cs="Calibri"/>
        </w:rPr>
        <w:t xml:space="preserve">documentation for </w:t>
      </w:r>
      <w:r>
        <w:rPr>
          <w:rFonts w:cs="Calibri"/>
        </w:rPr>
        <w:t xml:space="preserve">onboarding processes, </w:t>
      </w:r>
      <w:r w:rsidRPr="00DD7062">
        <w:rPr>
          <w:rFonts w:cs="Calibri"/>
        </w:rPr>
        <w:t>cloud architectures, deployment processes, and security policies. Prepare</w:t>
      </w:r>
      <w:r>
        <w:rPr>
          <w:rFonts w:cs="Calibri"/>
        </w:rPr>
        <w:t>d</w:t>
      </w:r>
      <w:r w:rsidRPr="00DD7062">
        <w:rPr>
          <w:rFonts w:cs="Calibri"/>
        </w:rPr>
        <w:t xml:space="preserve"> executive-level reports on cloud performance and costs.</w:t>
      </w:r>
    </w:p>
    <w:p w14:paraId="47A2E6E4" w14:textId="12E28DA6" w:rsidR="00950C47" w:rsidRPr="00950C47" w:rsidRDefault="00950C47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950C47">
        <w:rPr>
          <w:rFonts w:cs="Calibri"/>
          <w:lang w:val="en-IN"/>
        </w:rPr>
        <w:t>Designed and deployed custom golden images for VMs for consistent deployments.</w:t>
      </w:r>
    </w:p>
    <w:p w14:paraId="68323829" w14:textId="1F3C5D80" w:rsidR="00950C47" w:rsidRPr="00950C47" w:rsidRDefault="00950C47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950C47">
        <w:rPr>
          <w:rFonts w:cs="Calibri"/>
          <w:lang w:val="en-IN"/>
        </w:rPr>
        <w:t>Led security audits, identifying gaps and applying remediation strategies to enhance security posture.</w:t>
      </w:r>
    </w:p>
    <w:p w14:paraId="76E1B102" w14:textId="2032AC1E" w:rsidR="00950C47" w:rsidRPr="00950C47" w:rsidRDefault="00950C47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950C47">
        <w:rPr>
          <w:rFonts w:cs="Calibri"/>
          <w:lang w:val="en-IN"/>
        </w:rPr>
        <w:t>Configured multi-environment support in Terraform Enterprise for compliance across dev, staging, and production environments.</w:t>
      </w:r>
    </w:p>
    <w:p w14:paraId="39F02B5E" w14:textId="630D33C3" w:rsidR="00950C47" w:rsidRPr="00950C47" w:rsidRDefault="00950C47" w:rsidP="00950C4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950C47">
        <w:rPr>
          <w:rFonts w:cs="Calibri"/>
          <w:lang w:val="en-IN"/>
        </w:rPr>
        <w:t xml:space="preserve">Implemented </w:t>
      </w:r>
      <w:r w:rsidR="00CD307C">
        <w:rPr>
          <w:rFonts w:cs="Calibri"/>
          <w:lang w:val="en-IN"/>
        </w:rPr>
        <w:t>branching strategy in Version Control System for Application resources.</w:t>
      </w:r>
    </w:p>
    <w:p w14:paraId="36C499C9" w14:textId="77777777" w:rsidR="00A52481" w:rsidRDefault="00950C47" w:rsidP="00A52481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950C47">
        <w:rPr>
          <w:rFonts w:cs="Calibri"/>
          <w:lang w:val="en-IN"/>
        </w:rPr>
        <w:t>Automated testing processes using HP Quality Center, maintaining high-quality standards.</w:t>
      </w:r>
    </w:p>
    <w:p w14:paraId="6345ACDC" w14:textId="77777777" w:rsidR="00621581" w:rsidRDefault="00A52481" w:rsidP="00621581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A52481">
        <w:rPr>
          <w:rFonts w:ascii="Segoe UI" w:hAnsi="Segoe UI" w:cs="Segoe UI"/>
          <w:sz w:val="21"/>
          <w:szCs w:val="21"/>
          <w:lang w:val="en-IN" w:eastAsia="en-IN"/>
        </w:rPr>
        <w:t>Provide</w:t>
      </w:r>
      <w:r>
        <w:rPr>
          <w:rFonts w:ascii="Segoe UI" w:hAnsi="Segoe UI" w:cs="Segoe UI"/>
          <w:sz w:val="21"/>
          <w:szCs w:val="21"/>
          <w:lang w:val="en-IN" w:eastAsia="en-IN"/>
        </w:rPr>
        <w:t>d</w:t>
      </w:r>
      <w:r w:rsidRPr="00A52481">
        <w:rPr>
          <w:rFonts w:ascii="Segoe UI" w:hAnsi="Segoe UI" w:cs="Segoe UI"/>
          <w:sz w:val="21"/>
          <w:szCs w:val="21"/>
          <w:lang w:val="en-IN" w:eastAsia="en-IN"/>
        </w:rPr>
        <w:t xml:space="preserve"> technical guidance and mentorship to engineering</w:t>
      </w:r>
      <w:r>
        <w:rPr>
          <w:rFonts w:ascii="Segoe UI" w:hAnsi="Segoe UI" w:cs="Segoe UI"/>
          <w:sz w:val="21"/>
          <w:szCs w:val="21"/>
          <w:lang w:val="en-IN" w:eastAsia="en-IN"/>
        </w:rPr>
        <w:t xml:space="preserve"> and operations </w:t>
      </w:r>
      <w:r w:rsidRPr="00A52481">
        <w:rPr>
          <w:rFonts w:ascii="Segoe UI" w:hAnsi="Segoe UI" w:cs="Segoe UI"/>
          <w:sz w:val="21"/>
          <w:szCs w:val="21"/>
          <w:lang w:val="en-IN" w:eastAsia="en-IN"/>
        </w:rPr>
        <w:t>teams.</w:t>
      </w:r>
      <w:r>
        <w:rPr>
          <w:rFonts w:ascii="Segoe UI" w:hAnsi="Segoe UI" w:cs="Segoe UI"/>
          <w:sz w:val="21"/>
          <w:szCs w:val="21"/>
          <w:lang w:val="en-IN" w:eastAsia="en-IN"/>
        </w:rPr>
        <w:t xml:space="preserve"> </w:t>
      </w:r>
      <w:r w:rsidR="009A5888" w:rsidRPr="00A52481">
        <w:rPr>
          <w:rFonts w:cs="Calibri"/>
          <w:lang w:val="en-IN"/>
        </w:rPr>
        <w:t>Also assisted with troubleshooting issues.</w:t>
      </w:r>
    </w:p>
    <w:p w14:paraId="63B71D06" w14:textId="1375C97A" w:rsidR="00621581" w:rsidRPr="00621581" w:rsidRDefault="00621581" w:rsidP="00621581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rFonts w:cs="Calibri"/>
          <w:lang w:val="en-IN"/>
        </w:rPr>
      </w:pPr>
      <w:r w:rsidRPr="00621581">
        <w:rPr>
          <w:rFonts w:ascii="Segoe UI" w:hAnsi="Segoe UI" w:cs="Segoe UI"/>
          <w:sz w:val="21"/>
          <w:szCs w:val="21"/>
          <w:lang w:val="en-IN" w:eastAsia="en-IN" w:bidi="kn-IN"/>
        </w:rPr>
        <w:t>Lead disaster recovery (DR) and business continuity planning (BCP) for cloud workloads.</w:t>
      </w:r>
    </w:p>
    <w:p w14:paraId="1219AFA2" w14:textId="58B0987C" w:rsidR="00D22FDE" w:rsidRPr="00C100B6" w:rsidRDefault="00D22FDE" w:rsidP="00C100B6">
      <w:pPr>
        <w:tabs>
          <w:tab w:val="left" w:pos="180"/>
        </w:tabs>
        <w:spacing w:before="240" w:after="0" w:line="240" w:lineRule="auto"/>
        <w:rPr>
          <w:rFonts w:cs="Calibri"/>
          <w:b/>
          <w:bCs/>
          <w:lang w:val="en-IN"/>
        </w:rPr>
      </w:pPr>
      <w:r w:rsidRPr="00C2777D">
        <w:rPr>
          <w:rFonts w:cs="Calibri"/>
          <w:b/>
          <w:bCs/>
          <w:lang w:val="en-IN"/>
        </w:rPr>
        <w:t>Supervising Associate</w:t>
      </w:r>
      <w:r w:rsidR="00C100B6">
        <w:rPr>
          <w:rFonts w:cs="Calibri"/>
          <w:b/>
          <w:bCs/>
          <w:lang w:val="en-IN"/>
        </w:rPr>
        <w:t xml:space="preserve"> | </w:t>
      </w:r>
      <w:r w:rsidRPr="00C2777D">
        <w:rPr>
          <w:rFonts w:cs="Calibri"/>
          <w:b/>
          <w:bCs/>
          <w:lang w:val="en-IN"/>
        </w:rPr>
        <w:t>EY</w:t>
      </w:r>
      <w:r w:rsidR="00C2777D" w:rsidRPr="00C2777D">
        <w:rPr>
          <w:rFonts w:cs="Calibri"/>
          <w:b/>
          <w:bCs/>
          <w:lang w:val="en-IN"/>
        </w:rPr>
        <w:t xml:space="preserve"> | September 2019 – December 2020 | </w:t>
      </w:r>
      <w:r w:rsidRPr="00C2777D">
        <w:rPr>
          <w:rFonts w:cs="Calibri"/>
          <w:b/>
          <w:bCs/>
          <w:lang w:val="en-IN"/>
        </w:rPr>
        <w:t>Bengaluru</w:t>
      </w:r>
      <w:r w:rsidR="00C2777D" w:rsidRPr="00C2777D">
        <w:rPr>
          <w:rFonts w:cs="Calibri"/>
          <w:b/>
          <w:bCs/>
          <w:lang w:val="en-IN"/>
        </w:rPr>
        <w:t xml:space="preserve"> Karnataka, India</w:t>
      </w:r>
    </w:p>
    <w:p w14:paraId="162EDD57" w14:textId="660688E5" w:rsidR="00F5292C" w:rsidRDefault="00673475" w:rsidP="00673475">
      <w:pPr>
        <w:pStyle w:val="ListParagraph"/>
        <w:numPr>
          <w:ilvl w:val="0"/>
          <w:numId w:val="39"/>
        </w:numPr>
        <w:tabs>
          <w:tab w:val="left" w:pos="66"/>
        </w:tabs>
        <w:spacing w:after="0"/>
        <w:ind w:left="426"/>
      </w:pPr>
      <w:r w:rsidRPr="00673475">
        <w:t>Designed, developed, and implemented microservices architectures using Azure Kubernetes Service (AKS)</w:t>
      </w:r>
      <w:r w:rsidR="008F632E">
        <w:t xml:space="preserve"> </w:t>
      </w:r>
      <w:r w:rsidR="008F632E" w:rsidRPr="00673475">
        <w:rPr>
          <w:lang w:val="en-IN"/>
        </w:rPr>
        <w:t>for scalability, flexibility, and high availability</w:t>
      </w:r>
      <w:r>
        <w:t>.</w:t>
      </w:r>
    </w:p>
    <w:p w14:paraId="5BB24366" w14:textId="16B5E07F" w:rsidR="00673475" w:rsidRDefault="00673475" w:rsidP="00673475">
      <w:pPr>
        <w:pStyle w:val="ListParagraph"/>
        <w:numPr>
          <w:ilvl w:val="0"/>
          <w:numId w:val="39"/>
        </w:numPr>
        <w:tabs>
          <w:tab w:val="left" w:pos="66"/>
        </w:tabs>
        <w:spacing w:after="0"/>
        <w:ind w:left="426"/>
      </w:pPr>
      <w:r>
        <w:t>Proficient with</w:t>
      </w:r>
      <w:r w:rsidRPr="00673475">
        <w:t xml:space="preserve"> containerization, and microservices design, along with hands-on expertise in Azure Cloud services and Kubernetes</w:t>
      </w:r>
      <w:r>
        <w:t>.</w:t>
      </w:r>
    </w:p>
    <w:p w14:paraId="3D31672D" w14:textId="19AA9873" w:rsidR="00673475" w:rsidRDefault="00673475" w:rsidP="00673475">
      <w:pPr>
        <w:pStyle w:val="ListParagraph"/>
        <w:numPr>
          <w:ilvl w:val="0"/>
          <w:numId w:val="39"/>
        </w:numPr>
        <w:tabs>
          <w:tab w:val="left" w:pos="66"/>
        </w:tabs>
        <w:ind w:left="426"/>
        <w:rPr>
          <w:lang w:val="en-IN"/>
        </w:rPr>
      </w:pPr>
      <w:r w:rsidRPr="00673475">
        <w:rPr>
          <w:lang w:val="en-IN"/>
        </w:rPr>
        <w:t>Utilize</w:t>
      </w:r>
      <w:r>
        <w:rPr>
          <w:lang w:val="en-IN"/>
        </w:rPr>
        <w:t>d</w:t>
      </w:r>
      <w:r w:rsidRPr="00673475">
        <w:rPr>
          <w:lang w:val="en-IN"/>
        </w:rPr>
        <w:t xml:space="preserve"> Docker for containerization</w:t>
      </w:r>
      <w:r w:rsidR="008F632E">
        <w:rPr>
          <w:lang w:val="en-IN"/>
        </w:rPr>
        <w:t>,</w:t>
      </w:r>
      <w:r w:rsidRPr="00673475">
        <w:rPr>
          <w:lang w:val="en-IN"/>
        </w:rPr>
        <w:t xml:space="preserve"> </w:t>
      </w:r>
      <w:r w:rsidR="008F632E">
        <w:rPr>
          <w:lang w:val="en-IN"/>
        </w:rPr>
        <w:t>AKS</w:t>
      </w:r>
      <w:r w:rsidRPr="00673475">
        <w:rPr>
          <w:lang w:val="en-IN"/>
        </w:rPr>
        <w:t xml:space="preserve"> for orchestration</w:t>
      </w:r>
      <w:r w:rsidR="00E2739B">
        <w:rPr>
          <w:lang w:val="en-IN"/>
        </w:rPr>
        <w:t>.</w:t>
      </w:r>
    </w:p>
    <w:p w14:paraId="3F31AEDF" w14:textId="5B73ED30" w:rsidR="008F632E" w:rsidRDefault="00E2739B" w:rsidP="00673475">
      <w:pPr>
        <w:pStyle w:val="ListParagraph"/>
        <w:numPr>
          <w:ilvl w:val="0"/>
          <w:numId w:val="39"/>
        </w:numPr>
        <w:tabs>
          <w:tab w:val="left" w:pos="66"/>
        </w:tabs>
        <w:ind w:left="426"/>
        <w:rPr>
          <w:lang w:val="en-IN"/>
        </w:rPr>
      </w:pPr>
      <w:r>
        <w:rPr>
          <w:lang w:val="en-IN"/>
        </w:rPr>
        <w:t>Utilized Azure Disk Storage for Persisting application data.</w:t>
      </w:r>
    </w:p>
    <w:p w14:paraId="225B8554" w14:textId="0AEB67B5" w:rsidR="00E2739B" w:rsidRDefault="00E2739B" w:rsidP="00673475">
      <w:pPr>
        <w:pStyle w:val="ListParagraph"/>
        <w:numPr>
          <w:ilvl w:val="0"/>
          <w:numId w:val="39"/>
        </w:numPr>
        <w:tabs>
          <w:tab w:val="left" w:pos="66"/>
        </w:tabs>
        <w:ind w:left="426"/>
        <w:rPr>
          <w:lang w:val="en-IN"/>
        </w:rPr>
      </w:pPr>
      <w:r>
        <w:rPr>
          <w:lang w:val="en-IN"/>
        </w:rPr>
        <w:t>Exposed application using Istio Ingress Gateway.</w:t>
      </w:r>
    </w:p>
    <w:p w14:paraId="73C8997D" w14:textId="7BB55B85" w:rsidR="00B35CA3" w:rsidRPr="00673475" w:rsidRDefault="00B35CA3" w:rsidP="00673475">
      <w:pPr>
        <w:pStyle w:val="ListParagraph"/>
        <w:numPr>
          <w:ilvl w:val="0"/>
          <w:numId w:val="39"/>
        </w:numPr>
        <w:tabs>
          <w:tab w:val="left" w:pos="66"/>
        </w:tabs>
        <w:ind w:left="426"/>
        <w:rPr>
          <w:lang w:val="en-IN"/>
        </w:rPr>
      </w:pPr>
      <w:r>
        <w:rPr>
          <w:lang w:val="en-IN"/>
        </w:rPr>
        <w:t>Implemented Scaling using KEDA.</w:t>
      </w:r>
    </w:p>
    <w:p w14:paraId="2B4FF21B" w14:textId="062CCC9B" w:rsidR="00673475" w:rsidRPr="00673475" w:rsidRDefault="00673475" w:rsidP="00673475">
      <w:pPr>
        <w:pStyle w:val="ListParagraph"/>
        <w:numPr>
          <w:ilvl w:val="0"/>
          <w:numId w:val="39"/>
        </w:numPr>
        <w:tabs>
          <w:tab w:val="left" w:pos="66"/>
        </w:tabs>
        <w:ind w:left="426"/>
        <w:rPr>
          <w:lang w:val="en-IN"/>
        </w:rPr>
      </w:pPr>
      <w:r w:rsidRPr="00673475">
        <w:rPr>
          <w:lang w:val="en-IN"/>
        </w:rPr>
        <w:t>Implement</w:t>
      </w:r>
      <w:r>
        <w:rPr>
          <w:lang w:val="en-IN"/>
        </w:rPr>
        <w:t>ed</w:t>
      </w:r>
      <w:r w:rsidRPr="00673475">
        <w:rPr>
          <w:lang w:val="en-IN"/>
        </w:rPr>
        <w:t xml:space="preserve"> and maintain</w:t>
      </w:r>
      <w:r>
        <w:rPr>
          <w:lang w:val="en-IN"/>
        </w:rPr>
        <w:t>ed</w:t>
      </w:r>
      <w:r w:rsidRPr="00673475">
        <w:rPr>
          <w:lang w:val="en-IN"/>
        </w:rPr>
        <w:t xml:space="preserve"> CI/CD pipelines for automated deployment, integration, and tes</w:t>
      </w:r>
      <w:r w:rsidR="00E2739B">
        <w:rPr>
          <w:lang w:val="en-IN"/>
        </w:rPr>
        <w:t>ting</w:t>
      </w:r>
      <w:r w:rsidRPr="00673475">
        <w:rPr>
          <w:lang w:val="en-IN"/>
        </w:rPr>
        <w:t>.</w:t>
      </w:r>
    </w:p>
    <w:p w14:paraId="041B2E7E" w14:textId="37FA9645" w:rsidR="00673475" w:rsidRPr="00673475" w:rsidRDefault="00673475" w:rsidP="00673475">
      <w:pPr>
        <w:pStyle w:val="ListParagraph"/>
        <w:numPr>
          <w:ilvl w:val="0"/>
          <w:numId w:val="39"/>
        </w:numPr>
        <w:tabs>
          <w:tab w:val="left" w:pos="66"/>
        </w:tabs>
        <w:ind w:left="426"/>
        <w:rPr>
          <w:lang w:val="en-IN"/>
        </w:rPr>
      </w:pPr>
      <w:r w:rsidRPr="00673475">
        <w:rPr>
          <w:lang w:val="en-IN"/>
        </w:rPr>
        <w:t>Implement</w:t>
      </w:r>
      <w:r>
        <w:rPr>
          <w:lang w:val="en-IN"/>
        </w:rPr>
        <w:t>ed</w:t>
      </w:r>
      <w:r w:rsidRPr="00673475">
        <w:rPr>
          <w:lang w:val="en-IN"/>
        </w:rPr>
        <w:t xml:space="preserve"> robust monitoring, logging, and alerting solutions using Azure Monitor, Azure Log Analytics</w:t>
      </w:r>
      <w:r w:rsidR="008F632E">
        <w:rPr>
          <w:lang w:val="en-IN"/>
        </w:rPr>
        <w:t xml:space="preserve"> and</w:t>
      </w:r>
      <w:r w:rsidRPr="00673475">
        <w:rPr>
          <w:lang w:val="en-IN"/>
        </w:rPr>
        <w:t xml:space="preserve"> Prometheus</w:t>
      </w:r>
      <w:r w:rsidR="008F632E">
        <w:rPr>
          <w:lang w:val="en-IN"/>
        </w:rPr>
        <w:t>/</w:t>
      </w:r>
      <w:r w:rsidRPr="00673475">
        <w:rPr>
          <w:lang w:val="en-IN"/>
        </w:rPr>
        <w:t>Grafana</w:t>
      </w:r>
      <w:r w:rsidR="008F632E">
        <w:rPr>
          <w:lang w:val="en-IN"/>
        </w:rPr>
        <w:t xml:space="preserve"> stack</w:t>
      </w:r>
      <w:r w:rsidRPr="00673475">
        <w:rPr>
          <w:lang w:val="en-IN"/>
        </w:rPr>
        <w:t>.</w:t>
      </w:r>
    </w:p>
    <w:p w14:paraId="21D35D4F" w14:textId="25C990F9" w:rsidR="00673475" w:rsidRPr="00673475" w:rsidRDefault="00673475" w:rsidP="00673475">
      <w:pPr>
        <w:pStyle w:val="ListParagraph"/>
        <w:numPr>
          <w:ilvl w:val="0"/>
          <w:numId w:val="39"/>
        </w:numPr>
        <w:tabs>
          <w:tab w:val="left" w:pos="66"/>
        </w:tabs>
        <w:ind w:left="426"/>
        <w:rPr>
          <w:lang w:val="en-IN"/>
        </w:rPr>
      </w:pPr>
      <w:r w:rsidRPr="00673475">
        <w:rPr>
          <w:lang w:val="en-IN"/>
        </w:rPr>
        <w:t>Ensure</w:t>
      </w:r>
      <w:r w:rsidR="00D13248">
        <w:rPr>
          <w:lang w:val="en-IN"/>
        </w:rPr>
        <w:t>d</w:t>
      </w:r>
      <w:r w:rsidRPr="00673475">
        <w:rPr>
          <w:lang w:val="en-IN"/>
        </w:rPr>
        <w:t xml:space="preserve"> the security and compliance of AKS environments by implementing role-based access control (RBAC), network policies, and secure secrets </w:t>
      </w:r>
      <w:r w:rsidR="00B35CA3" w:rsidRPr="00673475">
        <w:rPr>
          <w:lang w:val="en-IN"/>
        </w:rPr>
        <w:t xml:space="preserve">management </w:t>
      </w:r>
      <w:r w:rsidR="00B35CA3">
        <w:rPr>
          <w:lang w:val="en-IN"/>
        </w:rPr>
        <w:t>using</w:t>
      </w:r>
      <w:r w:rsidR="00E2739B">
        <w:rPr>
          <w:lang w:val="en-IN"/>
        </w:rPr>
        <w:t xml:space="preserve"> </w:t>
      </w:r>
      <w:r w:rsidRPr="00673475">
        <w:rPr>
          <w:lang w:val="en-IN"/>
        </w:rPr>
        <w:t>Azure Key Vault.</w:t>
      </w:r>
    </w:p>
    <w:p w14:paraId="27134F67" w14:textId="6C84A9C6" w:rsidR="00D22FDE" w:rsidRPr="00C100B6" w:rsidRDefault="00D22FDE" w:rsidP="00C100B6">
      <w:pPr>
        <w:tabs>
          <w:tab w:val="left" w:pos="180"/>
        </w:tabs>
        <w:spacing w:before="240" w:after="0"/>
        <w:rPr>
          <w:rFonts w:cs="Calibri"/>
          <w:b/>
          <w:bCs/>
          <w:lang w:val="en-IN"/>
        </w:rPr>
      </w:pPr>
      <w:r w:rsidRPr="00C2777D">
        <w:rPr>
          <w:rFonts w:cs="Calibri"/>
          <w:b/>
          <w:bCs/>
          <w:lang w:val="en-IN"/>
        </w:rPr>
        <w:t>Cloud Ops Engineering Specialist</w:t>
      </w:r>
      <w:r w:rsidR="00C100B6">
        <w:rPr>
          <w:rFonts w:cs="Calibri"/>
          <w:b/>
          <w:bCs/>
          <w:lang w:val="en-IN"/>
        </w:rPr>
        <w:t xml:space="preserve"> | </w:t>
      </w:r>
      <w:r w:rsidRPr="00C2777D">
        <w:rPr>
          <w:rFonts w:cs="Calibri"/>
          <w:b/>
          <w:bCs/>
          <w:lang w:val="en-IN"/>
        </w:rPr>
        <w:t>Accenture</w:t>
      </w:r>
      <w:r w:rsidR="00C2777D" w:rsidRPr="00C2777D">
        <w:rPr>
          <w:rFonts w:cs="Calibri"/>
          <w:b/>
          <w:bCs/>
          <w:lang w:val="en-IN"/>
        </w:rPr>
        <w:t xml:space="preserve"> | April 2013 – September 2019 | </w:t>
      </w:r>
      <w:r w:rsidRPr="00C2777D">
        <w:rPr>
          <w:rFonts w:cs="Calibri"/>
          <w:b/>
          <w:bCs/>
          <w:lang w:val="en-IN"/>
        </w:rPr>
        <w:t>Bengaluru</w:t>
      </w:r>
      <w:r w:rsidR="00C2777D" w:rsidRPr="00C2777D">
        <w:rPr>
          <w:rFonts w:cs="Calibri"/>
          <w:b/>
          <w:bCs/>
          <w:lang w:val="en-IN"/>
        </w:rPr>
        <w:t xml:space="preserve"> Karnataka, India</w:t>
      </w:r>
    </w:p>
    <w:p w14:paraId="67386D45" w14:textId="6CC59E66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Led assessment and discovery phase by conducting infrastructure and application inventory, identifying interdependencies, and evaluating cloud readiness.</w:t>
      </w:r>
    </w:p>
    <w:p w14:paraId="7AC4D3B8" w14:textId="3DB73350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Defined migration strategy aligned with business objectives, selecting appropriate migration approaches (</w:t>
      </w:r>
      <w:r>
        <w:rPr>
          <w:rFonts w:cs="Calibri"/>
          <w:lang w:val="en-IN"/>
        </w:rPr>
        <w:t>7 R’s</w:t>
      </w:r>
      <w:r w:rsidRPr="0044745E">
        <w:rPr>
          <w:rFonts w:cs="Calibri"/>
          <w:lang w:val="en-IN"/>
        </w:rPr>
        <w:t>) for each workload.</w:t>
      </w:r>
    </w:p>
    <w:p w14:paraId="6BFB2A02" w14:textId="625EC0B7" w:rsid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Designed and implemented Azure landing zones with enterprise-grade security, networking, identity, and compliance configurations.</w:t>
      </w:r>
    </w:p>
    <w:p w14:paraId="645D8543" w14:textId="226CCFC2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>
        <w:rPr>
          <w:rFonts w:cs="Calibri"/>
          <w:lang w:val="en-IN"/>
        </w:rPr>
        <w:t>Built</w:t>
      </w:r>
      <w:r w:rsidRPr="0044745E">
        <w:rPr>
          <w:rFonts w:cs="Calibri"/>
          <w:lang w:val="en-IN"/>
        </w:rPr>
        <w:t xml:space="preserve"> isolated test environment in Azure for mock testing, ensuring production-like accuracy and pre-deployment readiness.</w:t>
      </w:r>
    </w:p>
    <w:p w14:paraId="1D878BC9" w14:textId="640F42BB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Collaborated with architects, infrastructure teams, and application owners to define the target cloud architecture and migration plan.</w:t>
      </w:r>
    </w:p>
    <w:p w14:paraId="740A57A3" w14:textId="4C8FDDA5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Set up governance, RBAC, policies, and cost controls in Azure to support secure and scalable operations (FinOps practices).</w:t>
      </w:r>
    </w:p>
    <w:p w14:paraId="4BD0FC34" w14:textId="054D6868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lastRenderedPageBreak/>
        <w:t xml:space="preserve">Managed environment provisioning including compute, </w:t>
      </w:r>
      <w:r w:rsidR="00C37A5A">
        <w:rPr>
          <w:rFonts w:cs="Calibri"/>
          <w:lang w:val="en-IN"/>
        </w:rPr>
        <w:t>network, storage,</w:t>
      </w:r>
      <w:r w:rsidR="00316DB4">
        <w:rPr>
          <w:rFonts w:cs="Calibri"/>
          <w:lang w:val="en-IN"/>
        </w:rPr>
        <w:t xml:space="preserve"> database,</w:t>
      </w:r>
      <w:r w:rsidR="00C37A5A">
        <w:rPr>
          <w:rFonts w:cs="Calibri"/>
          <w:lang w:val="en-IN"/>
        </w:rPr>
        <w:t xml:space="preserve"> security, monitoring </w:t>
      </w:r>
      <w:r w:rsidRPr="0044745E">
        <w:rPr>
          <w:rFonts w:cs="Calibri"/>
          <w:lang w:val="en-IN"/>
        </w:rPr>
        <w:t xml:space="preserve">and </w:t>
      </w:r>
      <w:r w:rsidR="00C37A5A">
        <w:rPr>
          <w:rFonts w:cs="Calibri"/>
          <w:lang w:val="en-IN"/>
        </w:rPr>
        <w:t>alerting</w:t>
      </w:r>
      <w:r w:rsidRPr="0044745E">
        <w:rPr>
          <w:rFonts w:cs="Calibri"/>
          <w:lang w:val="en-IN"/>
        </w:rPr>
        <w:t xml:space="preserve"> tools.</w:t>
      </w:r>
    </w:p>
    <w:p w14:paraId="2B6837A0" w14:textId="11C1B98E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Executed migration of workloads (including SAP and non-SAP systems) using tools such as Azure Migrate, ASR, and Database Migration Services.</w:t>
      </w:r>
    </w:p>
    <w:p w14:paraId="582ABBB5" w14:textId="1062538C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Coordinated pre- and post-migration testing activities to validate performance, integration, and security.</w:t>
      </w:r>
    </w:p>
    <w:p w14:paraId="7A6FECA3" w14:textId="1393B11D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Implemented automation for infrastructure provisioning and configuration using Terraform and Bicep.</w:t>
      </w:r>
    </w:p>
    <w:p w14:paraId="32D619E8" w14:textId="3A9F0A19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Established CI/CD pipelines and DevOps practices for continuous deployment and environment consistency.</w:t>
      </w:r>
    </w:p>
    <w:p w14:paraId="5AACBA50" w14:textId="3A244D6A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Monitored migrated workloads using Azure Monitor and Log Analytics, implementing alerts and dashboards for operational visibility.</w:t>
      </w:r>
    </w:p>
    <w:p w14:paraId="2F747185" w14:textId="61185A5D" w:rsid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Drove post-migration optimization, including cost analysis, right-sizing of resources, and performance tuning.</w:t>
      </w:r>
    </w:p>
    <w:p w14:paraId="728ABD32" w14:textId="7E3E29ED" w:rsidR="00316DB4" w:rsidRPr="00316DB4" w:rsidRDefault="00316DB4" w:rsidP="00316DB4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316DB4">
        <w:rPr>
          <w:rFonts w:cs="Calibri"/>
          <w:lang w:val="en-IN"/>
        </w:rPr>
        <w:t>Implemented Azure Site Recovery (ASR) and Backup for SAP BCDR strategies.</w:t>
      </w:r>
    </w:p>
    <w:p w14:paraId="2133C8B8" w14:textId="12774CA9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Facilitated knowledge transfer, documentation, and transition to operations teams for ongoing support.</w:t>
      </w:r>
    </w:p>
    <w:p w14:paraId="5AA806AB" w14:textId="42E26F26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Acted as a liaison between technical teams and business stakeholders, ensuring alignment, issue resolution, and timely delivery.</w:t>
      </w:r>
    </w:p>
    <w:p w14:paraId="7B14C76D" w14:textId="3AD28F3B" w:rsidR="0044745E" w:rsidRPr="0044745E" w:rsidRDefault="0044745E" w:rsidP="0044745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44745E">
        <w:rPr>
          <w:rFonts w:cs="Calibri"/>
          <w:lang w:val="en-IN"/>
        </w:rPr>
        <w:t>Maintained project oversight, risk management, and status reporting across stakeholders and leadership teams.</w:t>
      </w:r>
    </w:p>
    <w:p w14:paraId="07BE6FAB" w14:textId="6F647168" w:rsidR="00D22FDE" w:rsidRPr="00C100B6" w:rsidRDefault="00D22FDE" w:rsidP="00C100B6">
      <w:pPr>
        <w:tabs>
          <w:tab w:val="left" w:pos="180"/>
        </w:tabs>
        <w:spacing w:before="240" w:after="0"/>
        <w:rPr>
          <w:b/>
          <w:bCs/>
          <w:lang w:val="en-IN"/>
        </w:rPr>
      </w:pPr>
      <w:r w:rsidRPr="00C2777D">
        <w:rPr>
          <w:b/>
          <w:bCs/>
          <w:lang w:val="en-IN"/>
        </w:rPr>
        <w:t xml:space="preserve">ITO Service </w:t>
      </w:r>
      <w:r w:rsidRPr="009D6B67">
        <w:rPr>
          <w:rFonts w:cs="Calibri"/>
          <w:b/>
          <w:bCs/>
        </w:rPr>
        <w:t>Delivery</w:t>
      </w:r>
      <w:r w:rsidRPr="00C2777D">
        <w:rPr>
          <w:b/>
          <w:bCs/>
          <w:lang w:val="en-IN"/>
        </w:rPr>
        <w:t xml:space="preserve"> Consultant</w:t>
      </w:r>
      <w:r w:rsidR="00C100B6">
        <w:rPr>
          <w:b/>
          <w:bCs/>
          <w:lang w:val="en-IN"/>
        </w:rPr>
        <w:t xml:space="preserve"> | </w:t>
      </w:r>
      <w:r w:rsidRPr="00C2777D">
        <w:rPr>
          <w:b/>
          <w:bCs/>
          <w:lang w:val="en-IN"/>
        </w:rPr>
        <w:t>Hewlett Packard</w:t>
      </w:r>
      <w:r w:rsidR="00C2777D" w:rsidRPr="00C2777D">
        <w:rPr>
          <w:b/>
          <w:bCs/>
          <w:lang w:val="en-IN"/>
        </w:rPr>
        <w:t xml:space="preserve"> | July 2010 – April 2013 | </w:t>
      </w:r>
      <w:r w:rsidR="00AA68B1">
        <w:rPr>
          <w:b/>
          <w:bCs/>
          <w:lang w:val="en-IN"/>
        </w:rPr>
        <w:t>Stockholm, Sweden</w:t>
      </w:r>
    </w:p>
    <w:p w14:paraId="262D6981" w14:textId="77777777" w:rsidR="00D22FDE" w:rsidRPr="005977BD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5977BD">
        <w:rPr>
          <w:rFonts w:cs="Calibri"/>
          <w:lang w:val="en-IN"/>
        </w:rPr>
        <w:t>Collaborated directly with clients in a customer-facing environment to ensure seamless application packaging and deployment processes.</w:t>
      </w:r>
    </w:p>
    <w:p w14:paraId="37354ED5" w14:textId="77777777" w:rsidR="00D22FDE" w:rsidRPr="005977BD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5977BD">
        <w:rPr>
          <w:rFonts w:cs="Calibri"/>
          <w:lang w:val="en-IN"/>
        </w:rPr>
        <w:t>Worked closely with application owners to streamline applications and align them with established packaging workflows.</w:t>
      </w:r>
    </w:p>
    <w:p w14:paraId="131E1A79" w14:textId="77777777" w:rsidR="00D22FDE" w:rsidRPr="005977BD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5977BD">
        <w:rPr>
          <w:rFonts w:cs="Calibri"/>
          <w:lang w:val="en-IN"/>
        </w:rPr>
        <w:t>Conducted pre-evaluation assessments of applications to identify packaging requirements and potential challenges.</w:t>
      </w:r>
    </w:p>
    <w:p w14:paraId="04EA4650" w14:textId="77777777" w:rsidR="00D22FDE" w:rsidRPr="005977BD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5977BD">
        <w:rPr>
          <w:rFonts w:cs="Calibri"/>
          <w:lang w:val="en-IN"/>
        </w:rPr>
        <w:t>Performed integration testing in live environments to validate applications post-packaging and internal quality checks.</w:t>
      </w:r>
    </w:p>
    <w:p w14:paraId="2A9820F0" w14:textId="77777777" w:rsidR="00D22FDE" w:rsidRPr="005977BD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5977BD">
        <w:rPr>
          <w:rFonts w:cs="Calibri"/>
          <w:lang w:val="en-IN"/>
        </w:rPr>
        <w:t>Coordinated with application owners to set up applications for User Acceptance Testing (UAT), ensuring end-user readiness.</w:t>
      </w:r>
    </w:p>
    <w:p w14:paraId="293461AB" w14:textId="7EE8CA02" w:rsidR="00D22FDE" w:rsidRPr="005977BD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5977BD">
        <w:rPr>
          <w:rFonts w:cs="Calibri"/>
          <w:lang w:val="en-IN"/>
        </w:rPr>
        <w:t>Participated in weekly stakeholder and release management calls, providing critical inputs on applications and facilitating Change Advisory Board (CAB) approvals for release schedules</w:t>
      </w:r>
      <w:r w:rsidR="009A5888">
        <w:rPr>
          <w:rFonts w:cs="Calibri"/>
          <w:lang w:val="en-IN"/>
        </w:rPr>
        <w:t xml:space="preserve"> and Change Management</w:t>
      </w:r>
      <w:r w:rsidRPr="005977BD">
        <w:rPr>
          <w:rFonts w:cs="Calibri"/>
          <w:lang w:val="en-IN"/>
        </w:rPr>
        <w:t>.</w:t>
      </w:r>
      <w:r w:rsidR="00110B44">
        <w:rPr>
          <w:rFonts w:cs="Calibri"/>
          <w:lang w:val="en-IN"/>
        </w:rPr>
        <w:t xml:space="preserve"> Also worked on Incident Management</w:t>
      </w:r>
    </w:p>
    <w:p w14:paraId="5993A5BA" w14:textId="77777777" w:rsidR="00D22FDE" w:rsidRDefault="00D22FDE" w:rsidP="00C100B6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ind w:left="459"/>
        <w:rPr>
          <w:rFonts w:cs="Calibri"/>
        </w:rPr>
      </w:pPr>
      <w:r w:rsidRPr="005977BD">
        <w:rPr>
          <w:rFonts w:cs="Calibri"/>
        </w:rPr>
        <w:t xml:space="preserve">Assisted in deploying applications within the production environment, ensuring successful implementation and minimal </w:t>
      </w:r>
      <w:r w:rsidRPr="00347C59">
        <w:rPr>
          <w:lang w:val="en-IN"/>
        </w:rPr>
        <w:t>disruption</w:t>
      </w:r>
      <w:r w:rsidRPr="005977BD">
        <w:rPr>
          <w:rFonts w:cs="Calibri"/>
        </w:rPr>
        <w:t>.</w:t>
      </w:r>
    </w:p>
    <w:p w14:paraId="42BCFE7D" w14:textId="75F7BC95" w:rsidR="00D22FDE" w:rsidRPr="00C100B6" w:rsidRDefault="00D22FDE" w:rsidP="00C100B6">
      <w:pPr>
        <w:tabs>
          <w:tab w:val="left" w:pos="180"/>
        </w:tabs>
        <w:spacing w:before="240" w:after="0"/>
        <w:rPr>
          <w:rFonts w:cs="Calibri"/>
          <w:b/>
          <w:bCs/>
        </w:rPr>
      </w:pPr>
      <w:proofErr w:type="spellStart"/>
      <w:r w:rsidRPr="00C2777D">
        <w:rPr>
          <w:rFonts w:cs="Calibri"/>
          <w:b/>
          <w:bCs/>
        </w:rPr>
        <w:t>SuperValu</w:t>
      </w:r>
      <w:proofErr w:type="spellEnd"/>
      <w:r w:rsidRPr="00C2777D">
        <w:rPr>
          <w:rFonts w:cs="Calibri"/>
          <w:b/>
          <w:bCs/>
        </w:rPr>
        <w:t xml:space="preserve"> Services India</w:t>
      </w:r>
      <w:r w:rsidR="00C100B6">
        <w:rPr>
          <w:rFonts w:cs="Calibri"/>
          <w:b/>
          <w:bCs/>
        </w:rPr>
        <w:t xml:space="preserve"> | </w:t>
      </w:r>
      <w:r w:rsidRPr="00C2777D">
        <w:rPr>
          <w:rFonts w:cs="Calibri"/>
          <w:b/>
          <w:bCs/>
        </w:rPr>
        <w:t>System Engineer</w:t>
      </w:r>
      <w:r w:rsidR="00C2777D" w:rsidRPr="00C2777D">
        <w:rPr>
          <w:rFonts w:cs="Calibri"/>
          <w:b/>
          <w:bCs/>
        </w:rPr>
        <w:t>|</w:t>
      </w:r>
      <w:r w:rsidRPr="00C2777D">
        <w:rPr>
          <w:rFonts w:cs="Calibri"/>
          <w:b/>
          <w:bCs/>
        </w:rPr>
        <w:t xml:space="preserve"> </w:t>
      </w:r>
      <w:r w:rsidR="00C2777D" w:rsidRPr="00C2777D">
        <w:rPr>
          <w:rFonts w:cs="Calibri"/>
          <w:b/>
          <w:bCs/>
        </w:rPr>
        <w:t xml:space="preserve">September 2008 – July 2010 | </w:t>
      </w:r>
      <w:r w:rsidRPr="00C2777D">
        <w:rPr>
          <w:rFonts w:cs="Calibri"/>
          <w:b/>
          <w:bCs/>
        </w:rPr>
        <w:t>Bengaluru</w:t>
      </w:r>
      <w:r w:rsidR="00C2777D" w:rsidRPr="00C2777D">
        <w:rPr>
          <w:rFonts w:cs="Calibri"/>
          <w:b/>
          <w:bCs/>
        </w:rPr>
        <w:t xml:space="preserve"> Karnataka, India</w:t>
      </w:r>
    </w:p>
    <w:p w14:paraId="1551FB07" w14:textId="77777777" w:rsidR="00D22FDE" w:rsidRPr="005977BD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5977BD">
        <w:rPr>
          <w:rFonts w:cs="Calibri"/>
          <w:lang w:val="en-IN"/>
        </w:rPr>
        <w:t>Defined and formalized robust IT infrastructure setups to optimize performance, collaborating with on-site Project Managers and Deployment Consultants throughout the BAU process lifecycle.</w:t>
      </w:r>
    </w:p>
    <w:p w14:paraId="051804C0" w14:textId="1B7EEE60" w:rsidR="00D22FDE" w:rsidRPr="00E24004" w:rsidRDefault="006D0FA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>
        <w:rPr>
          <w:rFonts w:cs="Calibri"/>
          <w:lang w:val="en-IN"/>
        </w:rPr>
        <w:t>Managed</w:t>
      </w:r>
      <w:r w:rsidR="00D22FDE" w:rsidRPr="005977BD">
        <w:rPr>
          <w:rFonts w:cs="Calibri"/>
          <w:lang w:val="en-IN"/>
        </w:rPr>
        <w:t xml:space="preserve"> a </w:t>
      </w:r>
      <w:r>
        <w:rPr>
          <w:rFonts w:cs="Calibri"/>
          <w:lang w:val="en-IN"/>
        </w:rPr>
        <w:t xml:space="preserve">large </w:t>
      </w:r>
      <w:r w:rsidR="00D22FDE" w:rsidRPr="005977BD">
        <w:rPr>
          <w:rFonts w:cs="Calibri"/>
          <w:lang w:val="en-IN"/>
        </w:rPr>
        <w:t>team to package applications and stage them for deployment via SCCM 2012, ensuring seamless execution.</w:t>
      </w:r>
    </w:p>
    <w:p w14:paraId="057AFEFD" w14:textId="77777777" w:rsidR="00D22FDE" w:rsidRPr="00E24004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5977BD">
        <w:rPr>
          <w:rFonts w:cs="Calibri"/>
          <w:lang w:val="en-IN"/>
        </w:rPr>
        <w:t>Developed proposals, cost estimates, and inventory strategies for Windows 10 migration projects from Windows 7 environments.</w:t>
      </w:r>
    </w:p>
    <w:p w14:paraId="5A94DD17" w14:textId="77777777" w:rsidR="00D22FDE" w:rsidRPr="00E24004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5977BD">
        <w:rPr>
          <w:rFonts w:cs="Calibri"/>
          <w:lang w:val="en-IN"/>
        </w:rPr>
        <w:t>Served as a Subject Matter Expert (SME), implementing Design Thinking methodologies to optimize processes, reduce delivery timelines, and enhance stakeholder experience.</w:t>
      </w:r>
    </w:p>
    <w:p w14:paraId="1BF2A981" w14:textId="77777777" w:rsidR="00D22FDE" w:rsidRPr="005977BD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5977BD">
        <w:rPr>
          <w:rFonts w:cs="Calibri"/>
          <w:lang w:val="en-IN"/>
        </w:rPr>
        <w:t>Engaged daily with business representatives to understand critical requirements, prioritize application deliveries, and ensure timely fulfilment.</w:t>
      </w:r>
    </w:p>
    <w:p w14:paraId="475D6DCA" w14:textId="2281B022" w:rsidR="00D22FDE" w:rsidRPr="005977BD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5977BD">
        <w:rPr>
          <w:rFonts w:cs="Calibri"/>
          <w:lang w:val="en-IN"/>
        </w:rPr>
        <w:t>Monitored and tracked application packaging requests, driving team performance to meet SLAs</w:t>
      </w:r>
      <w:r w:rsidR="005A7D01">
        <w:rPr>
          <w:rFonts w:cs="Calibri"/>
          <w:lang w:val="en-IN"/>
        </w:rPr>
        <w:t>, KPIs and Operational Metrics. P</w:t>
      </w:r>
      <w:r w:rsidRPr="005977BD">
        <w:rPr>
          <w:rFonts w:cs="Calibri"/>
          <w:lang w:val="en-IN"/>
        </w:rPr>
        <w:t>roviding technical support during complex challenges.</w:t>
      </w:r>
    </w:p>
    <w:p w14:paraId="6649B380" w14:textId="77777777" w:rsidR="00D22FDE" w:rsidRPr="005977BD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5977BD">
        <w:rPr>
          <w:rFonts w:cs="Calibri"/>
          <w:lang w:val="en-IN"/>
        </w:rPr>
        <w:lastRenderedPageBreak/>
        <w:t>Managed mobile application packaging for iOS and Android devices, enabling Intune deployment, and served as the administrator for the Apple Development Program.</w:t>
      </w:r>
    </w:p>
    <w:p w14:paraId="34781C87" w14:textId="2A5F7766" w:rsidR="00D22FDE" w:rsidRPr="005977BD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5977BD">
        <w:rPr>
          <w:rFonts w:cs="Calibri"/>
          <w:lang w:val="en-IN"/>
        </w:rPr>
        <w:t xml:space="preserve">Prepared and delivered comprehensive weekly and monthly reports, including </w:t>
      </w:r>
      <w:proofErr w:type="spellStart"/>
      <w:r w:rsidRPr="005977BD">
        <w:rPr>
          <w:rFonts w:cs="Calibri"/>
          <w:lang w:val="en-IN"/>
        </w:rPr>
        <w:t>SteerCo</w:t>
      </w:r>
      <w:proofErr w:type="spellEnd"/>
      <w:r w:rsidRPr="005977BD">
        <w:rPr>
          <w:rFonts w:cs="Calibri"/>
          <w:lang w:val="en-IN"/>
        </w:rPr>
        <w:t xml:space="preserve"> updates, </w:t>
      </w:r>
      <w:proofErr w:type="spellStart"/>
      <w:r w:rsidRPr="005977BD">
        <w:rPr>
          <w:rFonts w:cs="Calibri"/>
          <w:lang w:val="en-IN"/>
        </w:rPr>
        <w:t>CDart</w:t>
      </w:r>
      <w:proofErr w:type="spellEnd"/>
      <w:r w:rsidRPr="005977BD">
        <w:rPr>
          <w:rFonts w:cs="Calibri"/>
          <w:lang w:val="en-IN"/>
        </w:rPr>
        <w:t xml:space="preserve"> analysis,</w:t>
      </w:r>
      <w:r w:rsidR="00030398">
        <w:rPr>
          <w:rFonts w:cs="Calibri"/>
          <w:lang w:val="en-IN"/>
        </w:rPr>
        <w:t xml:space="preserve"> RCAs</w:t>
      </w:r>
      <w:r w:rsidRPr="005977BD">
        <w:rPr>
          <w:rFonts w:cs="Calibri"/>
          <w:lang w:val="en-IN"/>
        </w:rPr>
        <w:t xml:space="preserve"> and delivery output summaries.</w:t>
      </w:r>
    </w:p>
    <w:p w14:paraId="7EEB3783" w14:textId="77777777" w:rsidR="00D22FDE" w:rsidRPr="005977BD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5977BD">
        <w:rPr>
          <w:rFonts w:cs="Calibri"/>
          <w:lang w:val="en-IN"/>
        </w:rPr>
        <w:t>Oversaw team scheduling, leave management, and roster planning, maintaining an up-to-date monthly calendar for the team.</w:t>
      </w:r>
    </w:p>
    <w:p w14:paraId="20BD9FF1" w14:textId="77777777" w:rsidR="00D22FDE" w:rsidRPr="005977BD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5977BD">
        <w:rPr>
          <w:rFonts w:cs="Calibri"/>
          <w:lang w:val="en-IN"/>
        </w:rPr>
        <w:t>Applied monthly Microsoft patches to servers while managing Active Directory Services, DNS Servers, and other critical infrastructure components.</w:t>
      </w:r>
    </w:p>
    <w:p w14:paraId="25ADA410" w14:textId="77777777" w:rsidR="00D22FDE" w:rsidRDefault="00D22FDE" w:rsidP="00C100B6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ind w:left="459"/>
        <w:rPr>
          <w:rFonts w:cs="Calibri"/>
          <w:lang w:val="en-IN"/>
        </w:rPr>
      </w:pPr>
      <w:r w:rsidRPr="005977BD">
        <w:rPr>
          <w:rFonts w:cs="Calibri"/>
          <w:lang w:val="en-IN"/>
        </w:rPr>
        <w:t xml:space="preserve">Created and generated SCCM-based compliance and audit reports to ensure software adherence and regulatory </w:t>
      </w:r>
      <w:r w:rsidRPr="00E24004">
        <w:rPr>
          <w:rFonts w:cs="Calibri"/>
        </w:rPr>
        <w:t>alignment</w:t>
      </w:r>
      <w:r w:rsidRPr="005977BD">
        <w:rPr>
          <w:rFonts w:cs="Calibri"/>
          <w:lang w:val="en-IN"/>
        </w:rPr>
        <w:t>.</w:t>
      </w:r>
    </w:p>
    <w:p w14:paraId="336F7AD8" w14:textId="77777777" w:rsidR="00C100B6" w:rsidRDefault="00C100B6" w:rsidP="00C100B6">
      <w:pPr>
        <w:pStyle w:val="ListParagraph"/>
        <w:tabs>
          <w:tab w:val="left" w:pos="180"/>
        </w:tabs>
        <w:spacing w:after="0"/>
        <w:ind w:left="459"/>
        <w:rPr>
          <w:rFonts w:cs="Calibri"/>
          <w:lang w:val="en-IN"/>
        </w:rPr>
      </w:pPr>
    </w:p>
    <w:p w14:paraId="4A0E4B41" w14:textId="77777777" w:rsidR="00D22FDE" w:rsidRPr="00474035" w:rsidRDefault="00D22FDE" w:rsidP="00D22FDE">
      <w:pPr>
        <w:pBdr>
          <w:bottom w:val="single" w:sz="6" w:space="1" w:color="auto"/>
        </w:pBdr>
        <w:spacing w:after="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t>Automation and Special Projects</w:t>
      </w:r>
    </w:p>
    <w:p w14:paraId="2169DCC0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347C59">
        <w:rPr>
          <w:rFonts w:cs="Calibri"/>
          <w:lang w:val="en-IN"/>
        </w:rPr>
        <w:t>NCAP - Customer Onboarding Automation: Developed a React-based frontend web application hosted on GitHub with a custom domain, backed by RESTful APIs leveraging Azure Serverless Computing resources. This solution fully automated the customer onboarding process, reducing the onboarding timeline from 4-5 weeks to just 1 week.</w:t>
      </w:r>
    </w:p>
    <w:p w14:paraId="754666F2" w14:textId="042698D6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347C59">
        <w:rPr>
          <w:rFonts w:cs="Calibri"/>
          <w:lang w:val="en-IN"/>
        </w:rPr>
        <w:t>Secrets Management with Azure Key Vault: Implemented a zero-touch, fully automated process for managing enterprise secrets</w:t>
      </w:r>
      <w:r w:rsidR="00A42077">
        <w:rPr>
          <w:rFonts w:cs="Calibri"/>
          <w:lang w:val="en-IN"/>
        </w:rPr>
        <w:t xml:space="preserve"> with proper monitoring and alerting mechanisms.</w:t>
      </w:r>
    </w:p>
    <w:p w14:paraId="28E850C5" w14:textId="01FF30D1" w:rsidR="00D22FDE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347C59">
        <w:rPr>
          <w:rFonts w:cs="Calibri"/>
          <w:lang w:val="en-IN"/>
        </w:rPr>
        <w:t xml:space="preserve">Prisma Cloud (CSPM Solution): Developed and implemented Prisma Cloud standards, incorporating relevant policies for cloud security posture management (CSPM). </w:t>
      </w:r>
      <w:r w:rsidR="00A42077">
        <w:rPr>
          <w:rFonts w:cs="Calibri"/>
          <w:lang w:val="en-IN"/>
        </w:rPr>
        <w:t>I</w:t>
      </w:r>
      <w:r w:rsidRPr="00347C59">
        <w:rPr>
          <w:rFonts w:cs="Calibri"/>
          <w:lang w:val="en-IN"/>
        </w:rPr>
        <w:t>ntegrat</w:t>
      </w:r>
      <w:r w:rsidR="00A42077">
        <w:rPr>
          <w:rFonts w:cs="Calibri"/>
          <w:lang w:val="en-IN"/>
        </w:rPr>
        <w:t>ed</w:t>
      </w:r>
      <w:r w:rsidRPr="00347C59">
        <w:rPr>
          <w:rFonts w:cs="Calibri"/>
          <w:lang w:val="en-IN"/>
        </w:rPr>
        <w:t xml:space="preserve"> policy violations with Sentinel and </w:t>
      </w:r>
      <w:r w:rsidR="00A42077">
        <w:rPr>
          <w:rFonts w:cs="Calibri"/>
          <w:lang w:val="en-IN"/>
        </w:rPr>
        <w:t>ITSM tools</w:t>
      </w:r>
      <w:r w:rsidRPr="00347C59">
        <w:rPr>
          <w:rFonts w:cs="Calibri"/>
          <w:lang w:val="en-IN"/>
        </w:rPr>
        <w:t>.</w:t>
      </w:r>
    </w:p>
    <w:p w14:paraId="05AA8A4E" w14:textId="251E3A3D" w:rsidR="00A42077" w:rsidRPr="00A42077" w:rsidRDefault="00A42077" w:rsidP="00A42077">
      <w:pPr>
        <w:pStyle w:val="ListParagraph"/>
        <w:numPr>
          <w:ilvl w:val="0"/>
          <w:numId w:val="14"/>
        </w:numPr>
        <w:tabs>
          <w:tab w:val="left" w:pos="180"/>
        </w:tabs>
        <w:ind w:left="459"/>
        <w:rPr>
          <w:lang w:val="en-IN"/>
        </w:rPr>
      </w:pPr>
      <w:r w:rsidRPr="00347C59">
        <w:rPr>
          <w:lang w:val="en-IN"/>
        </w:rPr>
        <w:t>Automated Deployment of Sentinel Cisco Connectors Runbooks: Developed Infrastructure as Code (</w:t>
      </w:r>
      <w:proofErr w:type="spellStart"/>
      <w:r w:rsidRPr="00347C59">
        <w:rPr>
          <w:lang w:val="en-IN"/>
        </w:rPr>
        <w:t>IaC</w:t>
      </w:r>
      <w:proofErr w:type="spellEnd"/>
      <w:r w:rsidRPr="00347C59">
        <w:rPr>
          <w:lang w:val="en-IN"/>
        </w:rPr>
        <w:t xml:space="preserve">) for pipeline deployment of Cisco Connectors Runbooks, ensuring seamless ingestion of data into Sentinel for </w:t>
      </w:r>
      <w:r w:rsidRPr="00347C59">
        <w:rPr>
          <w:rFonts w:cs="Calibri"/>
          <w:lang w:val="en-IN"/>
        </w:rPr>
        <w:t>monitoring</w:t>
      </w:r>
      <w:r w:rsidRPr="00347C59">
        <w:rPr>
          <w:lang w:val="en-IN"/>
        </w:rPr>
        <w:t xml:space="preserve"> and analysis.</w:t>
      </w:r>
    </w:p>
    <w:p w14:paraId="736F5CF8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459"/>
        <w:rPr>
          <w:rFonts w:cs="Calibri"/>
          <w:lang w:val="en-IN"/>
        </w:rPr>
      </w:pPr>
      <w:r w:rsidRPr="00347C59">
        <w:rPr>
          <w:rFonts w:cs="Calibri"/>
          <w:lang w:val="en-IN"/>
        </w:rPr>
        <w:t>Service Automation Initiatives: Led several service automation projects, including:</w:t>
      </w:r>
    </w:p>
    <w:p w14:paraId="124E9A45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886"/>
        <w:rPr>
          <w:rFonts w:cs="Calibri"/>
          <w:lang w:val="en-IN"/>
        </w:rPr>
      </w:pPr>
      <w:r w:rsidRPr="00347C59">
        <w:rPr>
          <w:rFonts w:cs="Calibri"/>
          <w:lang w:val="en-IN"/>
        </w:rPr>
        <w:t>Application Packaging Dashboard in SPLUNK: Developed a dashboard for automating the packaging and deployment of applications (</w:t>
      </w:r>
      <w:proofErr w:type="spellStart"/>
      <w:r w:rsidRPr="00347C59">
        <w:rPr>
          <w:rFonts w:cs="Calibri"/>
          <w:lang w:val="en-IN"/>
        </w:rPr>
        <w:t>ClickOnce</w:t>
      </w:r>
      <w:proofErr w:type="spellEnd"/>
      <w:r w:rsidRPr="00347C59">
        <w:rPr>
          <w:rFonts w:cs="Calibri"/>
          <w:lang w:val="en-IN"/>
        </w:rPr>
        <w:t>, WebApp, and FastTrack).</w:t>
      </w:r>
    </w:p>
    <w:p w14:paraId="6C810C6D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886"/>
        <w:rPr>
          <w:rFonts w:cs="Calibri"/>
          <w:lang w:val="en-IN"/>
        </w:rPr>
      </w:pPr>
      <w:r w:rsidRPr="00347C59">
        <w:rPr>
          <w:rFonts w:cs="Calibri"/>
          <w:lang w:val="en-IN"/>
        </w:rPr>
        <w:t>Partially Automated Source Review and QA Process: Streamlined the review and QA process through automation.</w:t>
      </w:r>
    </w:p>
    <w:p w14:paraId="2DC696C1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886"/>
        <w:rPr>
          <w:rFonts w:cs="Calibri"/>
          <w:lang w:val="en-IN"/>
        </w:rPr>
      </w:pPr>
      <w:r w:rsidRPr="00347C59">
        <w:rPr>
          <w:rFonts w:cs="Calibri"/>
          <w:lang w:val="en-IN"/>
        </w:rPr>
        <w:t>Application Decommissioning and Deployment: Automated the decommissioning of applications and their subsequent packaging and deployment.</w:t>
      </w:r>
    </w:p>
    <w:p w14:paraId="369225FB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886"/>
        <w:rPr>
          <w:rFonts w:cs="Calibri"/>
          <w:lang w:val="en-IN"/>
        </w:rPr>
      </w:pPr>
      <w:r w:rsidRPr="00347C59">
        <w:rPr>
          <w:rFonts w:cs="Calibri"/>
          <w:lang w:val="en-IN"/>
        </w:rPr>
        <w:t>Pending SSL Certificates Automation: Automated the management of pending SSL certificates to ensure timely renewal and deployment.</w:t>
      </w:r>
    </w:p>
    <w:p w14:paraId="1FC7ED0C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886"/>
        <w:rPr>
          <w:rFonts w:cs="Calibri"/>
          <w:lang w:val="en-IN"/>
        </w:rPr>
      </w:pPr>
      <w:r w:rsidRPr="00347C59">
        <w:rPr>
          <w:rFonts w:cs="Calibri"/>
          <w:lang w:val="en-IN"/>
        </w:rPr>
        <w:t>UDS File Share Creation and Service Account Management: Automated file share creation and management of service accounts.</w:t>
      </w:r>
    </w:p>
    <w:p w14:paraId="53DD9730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886"/>
        <w:rPr>
          <w:rFonts w:cs="Calibri"/>
          <w:lang w:val="en-IN"/>
        </w:rPr>
      </w:pPr>
      <w:r w:rsidRPr="00347C59">
        <w:rPr>
          <w:rFonts w:cs="Calibri"/>
          <w:lang w:val="en-IN"/>
        </w:rPr>
        <w:t>GPO Creation: Automated the creation of Group Policy Objects (GPOs) for efficient policy management.</w:t>
      </w:r>
    </w:p>
    <w:p w14:paraId="76FDDE42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886"/>
        <w:rPr>
          <w:rFonts w:cs="Calibri"/>
          <w:lang w:val="en-IN"/>
        </w:rPr>
      </w:pPr>
      <w:r w:rsidRPr="00347C59">
        <w:rPr>
          <w:rFonts w:cs="Calibri"/>
          <w:lang w:val="en-IN"/>
        </w:rPr>
        <w:t>App Deployment Incident Automation: Automated incident handling related to application deployments.</w:t>
      </w:r>
    </w:p>
    <w:p w14:paraId="0444714F" w14:textId="77777777" w:rsidR="00D22FDE" w:rsidRPr="00347C59" w:rsidRDefault="00D22FDE" w:rsidP="00D22FDE">
      <w:pPr>
        <w:pStyle w:val="ListParagraph"/>
        <w:numPr>
          <w:ilvl w:val="0"/>
          <w:numId w:val="14"/>
        </w:numPr>
        <w:tabs>
          <w:tab w:val="left" w:pos="180"/>
        </w:tabs>
        <w:spacing w:line="240" w:lineRule="auto"/>
        <w:ind w:left="886"/>
        <w:rPr>
          <w:rFonts w:cs="Calibri"/>
          <w:lang w:val="en-IN"/>
        </w:rPr>
      </w:pPr>
      <w:r w:rsidRPr="00347C59">
        <w:rPr>
          <w:rFonts w:cs="Calibri"/>
          <w:lang w:val="en-IN"/>
        </w:rPr>
        <w:t>SCCM Client Health Remediation: Implemented automation to address SCCM client health issues and generate health reports.</w:t>
      </w:r>
    </w:p>
    <w:p w14:paraId="2C006CF0" w14:textId="0CE3D236" w:rsidR="007E35B6" w:rsidRPr="007E35B6" w:rsidRDefault="007E35B6" w:rsidP="007E35B6">
      <w:pPr>
        <w:tabs>
          <w:tab w:val="left" w:pos="180"/>
        </w:tabs>
        <w:rPr>
          <w:lang w:val="en-IN"/>
        </w:rPr>
      </w:pPr>
    </w:p>
    <w:sectPr w:rsidR="007E35B6" w:rsidRPr="007E35B6" w:rsidSect="00571670">
      <w:headerReference w:type="default" r:id="rId15"/>
      <w:pgSz w:w="12240" w:h="15840"/>
      <w:pgMar w:top="450" w:right="1080" w:bottom="45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1202F" w14:textId="77777777" w:rsidR="005F4DEE" w:rsidRDefault="005F4DEE" w:rsidP="006B2D97">
      <w:pPr>
        <w:spacing w:after="0" w:line="240" w:lineRule="auto"/>
      </w:pPr>
      <w:r>
        <w:separator/>
      </w:r>
    </w:p>
  </w:endnote>
  <w:endnote w:type="continuationSeparator" w:id="0">
    <w:p w14:paraId="744EAE45" w14:textId="77777777" w:rsidR="005F4DEE" w:rsidRDefault="005F4DEE" w:rsidP="006B2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EF360" w14:textId="77777777" w:rsidR="005F4DEE" w:rsidRDefault="005F4DEE" w:rsidP="006B2D97">
      <w:pPr>
        <w:spacing w:after="0" w:line="240" w:lineRule="auto"/>
      </w:pPr>
      <w:r>
        <w:separator/>
      </w:r>
    </w:p>
  </w:footnote>
  <w:footnote w:type="continuationSeparator" w:id="0">
    <w:p w14:paraId="2B4205F3" w14:textId="77777777" w:rsidR="005F4DEE" w:rsidRDefault="005F4DEE" w:rsidP="006B2D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6307F" w14:textId="77777777" w:rsidR="001874F8" w:rsidRPr="00112F50" w:rsidRDefault="003F39CD" w:rsidP="005811FA">
    <w:pPr>
      <w:pStyle w:val="Header"/>
      <w:spacing w:after="20" w:line="276" w:lineRule="auto"/>
      <w:contextualSpacing/>
      <w:rPr>
        <w:rFonts w:ascii="Garamond" w:hAnsi="Garamond"/>
        <w:b/>
      </w:rPr>
    </w:pPr>
    <w:r w:rsidRPr="00112F50">
      <w:rPr>
        <w:rFonts w:ascii="Garamond" w:hAnsi="Garamond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92C62F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7"/>
    <w:multiLevelType w:val="singleLevel"/>
    <w:tmpl w:val="00000007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364AB0"/>
    <w:multiLevelType w:val="multilevel"/>
    <w:tmpl w:val="FAC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AB3D28"/>
    <w:multiLevelType w:val="multilevel"/>
    <w:tmpl w:val="F306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62849"/>
    <w:multiLevelType w:val="multilevel"/>
    <w:tmpl w:val="43C2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548FD"/>
    <w:multiLevelType w:val="multilevel"/>
    <w:tmpl w:val="8990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CC59A5"/>
    <w:multiLevelType w:val="multilevel"/>
    <w:tmpl w:val="BFD2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F7DA3"/>
    <w:multiLevelType w:val="multilevel"/>
    <w:tmpl w:val="3F3E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94369"/>
    <w:multiLevelType w:val="hybridMultilevel"/>
    <w:tmpl w:val="0E30CBA6"/>
    <w:lvl w:ilvl="0" w:tplc="4E880730">
      <w:start w:val="2"/>
      <w:numFmt w:val="bullet"/>
      <w:lvlText w:val="-"/>
      <w:lvlJc w:val="left"/>
      <w:pPr>
        <w:ind w:left="900" w:hanging="360"/>
      </w:pPr>
      <w:rPr>
        <w:rFonts w:ascii="Calibri" w:eastAsia="Calibri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0D13330C"/>
    <w:multiLevelType w:val="multilevel"/>
    <w:tmpl w:val="3502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E0BBC"/>
    <w:multiLevelType w:val="multilevel"/>
    <w:tmpl w:val="DDD6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21D5A"/>
    <w:multiLevelType w:val="hybridMultilevel"/>
    <w:tmpl w:val="2A6278C0"/>
    <w:lvl w:ilvl="0" w:tplc="C4DA9954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145D59DD"/>
    <w:multiLevelType w:val="hybridMultilevel"/>
    <w:tmpl w:val="6CF8D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8907E6"/>
    <w:multiLevelType w:val="multilevel"/>
    <w:tmpl w:val="8268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60489B"/>
    <w:multiLevelType w:val="multilevel"/>
    <w:tmpl w:val="2D88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F016C"/>
    <w:multiLevelType w:val="multilevel"/>
    <w:tmpl w:val="5030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2F3A58"/>
    <w:multiLevelType w:val="hybridMultilevel"/>
    <w:tmpl w:val="046ACF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6D4664"/>
    <w:multiLevelType w:val="multilevel"/>
    <w:tmpl w:val="6BC4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92029"/>
    <w:multiLevelType w:val="multilevel"/>
    <w:tmpl w:val="E83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6735EC"/>
    <w:multiLevelType w:val="hybridMultilevel"/>
    <w:tmpl w:val="CF0EC2DC"/>
    <w:lvl w:ilvl="0" w:tplc="4E880730">
      <w:start w:val="2"/>
      <w:numFmt w:val="bullet"/>
      <w:lvlText w:val="-"/>
      <w:lvlJc w:val="left"/>
      <w:pPr>
        <w:ind w:left="900" w:hanging="360"/>
      </w:pPr>
      <w:rPr>
        <w:rFonts w:ascii="Calibri" w:eastAsia="Calibri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2A6A58D5"/>
    <w:multiLevelType w:val="multilevel"/>
    <w:tmpl w:val="399C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73642"/>
    <w:multiLevelType w:val="multilevel"/>
    <w:tmpl w:val="9F7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1C33E5"/>
    <w:multiLevelType w:val="hybridMultilevel"/>
    <w:tmpl w:val="CD2A784E"/>
    <w:lvl w:ilvl="0" w:tplc="4E880730">
      <w:start w:val="2"/>
      <w:numFmt w:val="bullet"/>
      <w:lvlText w:val="-"/>
      <w:lvlJc w:val="left"/>
      <w:pPr>
        <w:ind w:left="900" w:hanging="360"/>
      </w:pPr>
      <w:rPr>
        <w:rFonts w:ascii="Calibri" w:eastAsia="Calibri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32040000"/>
    <w:multiLevelType w:val="multilevel"/>
    <w:tmpl w:val="49C8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31749DA"/>
    <w:multiLevelType w:val="multilevel"/>
    <w:tmpl w:val="FD14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802C00"/>
    <w:multiLevelType w:val="hybridMultilevel"/>
    <w:tmpl w:val="D01449EC"/>
    <w:lvl w:ilvl="0" w:tplc="C4DA9954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3D1F0CAA"/>
    <w:multiLevelType w:val="multilevel"/>
    <w:tmpl w:val="3238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D676439"/>
    <w:multiLevelType w:val="multilevel"/>
    <w:tmpl w:val="6F9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D84BAE"/>
    <w:multiLevelType w:val="multilevel"/>
    <w:tmpl w:val="280E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B2A29"/>
    <w:multiLevelType w:val="hybridMultilevel"/>
    <w:tmpl w:val="6600A952"/>
    <w:lvl w:ilvl="0" w:tplc="4E880730">
      <w:start w:val="2"/>
      <w:numFmt w:val="bullet"/>
      <w:lvlText w:val="-"/>
      <w:lvlJc w:val="left"/>
      <w:pPr>
        <w:ind w:left="126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2" w15:restartNumberingAfterBreak="0">
    <w:nsid w:val="3EA87AA7"/>
    <w:multiLevelType w:val="multilevel"/>
    <w:tmpl w:val="5E4A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2F03608"/>
    <w:multiLevelType w:val="multilevel"/>
    <w:tmpl w:val="225E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A148A1"/>
    <w:multiLevelType w:val="multilevel"/>
    <w:tmpl w:val="FE1A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3B82B33"/>
    <w:multiLevelType w:val="multilevel"/>
    <w:tmpl w:val="1D3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5215726"/>
    <w:multiLevelType w:val="multilevel"/>
    <w:tmpl w:val="344E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87539B"/>
    <w:multiLevelType w:val="multilevel"/>
    <w:tmpl w:val="3A24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C16192"/>
    <w:multiLevelType w:val="multilevel"/>
    <w:tmpl w:val="B074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00A44FD"/>
    <w:multiLevelType w:val="hybridMultilevel"/>
    <w:tmpl w:val="0C3CA7EC"/>
    <w:lvl w:ilvl="0" w:tplc="4E880730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01D1F0C"/>
    <w:multiLevelType w:val="hybridMultilevel"/>
    <w:tmpl w:val="6C8E0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3D6BA4"/>
    <w:multiLevelType w:val="hybridMultilevel"/>
    <w:tmpl w:val="70B06E18"/>
    <w:lvl w:ilvl="0" w:tplc="4E880730">
      <w:start w:val="2"/>
      <w:numFmt w:val="bullet"/>
      <w:lvlText w:val="-"/>
      <w:lvlJc w:val="left"/>
      <w:pPr>
        <w:ind w:left="90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2" w15:restartNumberingAfterBreak="0">
    <w:nsid w:val="52926748"/>
    <w:multiLevelType w:val="multilevel"/>
    <w:tmpl w:val="EBF0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D43C7F"/>
    <w:multiLevelType w:val="hybridMultilevel"/>
    <w:tmpl w:val="3AAA1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A193354"/>
    <w:multiLevelType w:val="hybridMultilevel"/>
    <w:tmpl w:val="BFA01044"/>
    <w:lvl w:ilvl="0" w:tplc="4E880730">
      <w:start w:val="2"/>
      <w:numFmt w:val="bullet"/>
      <w:lvlText w:val="-"/>
      <w:lvlJc w:val="left"/>
      <w:pPr>
        <w:ind w:left="90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5" w15:restartNumberingAfterBreak="0">
    <w:nsid w:val="606D125B"/>
    <w:multiLevelType w:val="multilevel"/>
    <w:tmpl w:val="ABCA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977E98"/>
    <w:multiLevelType w:val="multilevel"/>
    <w:tmpl w:val="D266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E372FA"/>
    <w:multiLevelType w:val="multilevel"/>
    <w:tmpl w:val="4EB0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E016FA0"/>
    <w:multiLevelType w:val="multilevel"/>
    <w:tmpl w:val="19B0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6F4B84"/>
    <w:multiLevelType w:val="hybridMultilevel"/>
    <w:tmpl w:val="17D23730"/>
    <w:lvl w:ilvl="0" w:tplc="B7A02AE6">
      <w:start w:val="1"/>
      <w:numFmt w:val="bullet"/>
      <w:pStyle w:val="Responsibilitie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146C0C"/>
    <w:multiLevelType w:val="hybridMultilevel"/>
    <w:tmpl w:val="AD6E05A0"/>
    <w:lvl w:ilvl="0" w:tplc="4E880730">
      <w:start w:val="2"/>
      <w:numFmt w:val="bullet"/>
      <w:lvlText w:val="-"/>
      <w:lvlJc w:val="left"/>
      <w:pPr>
        <w:ind w:left="90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49"/>
  </w:num>
  <w:num w:numId="2">
    <w:abstractNumId w:val="0"/>
  </w:num>
  <w:num w:numId="3">
    <w:abstractNumId w:val="3"/>
  </w:num>
  <w:num w:numId="4">
    <w:abstractNumId w:val="39"/>
  </w:num>
  <w:num w:numId="5">
    <w:abstractNumId w:val="18"/>
  </w:num>
  <w:num w:numId="6">
    <w:abstractNumId w:val="13"/>
  </w:num>
  <w:num w:numId="7">
    <w:abstractNumId w:val="41"/>
  </w:num>
  <w:num w:numId="8">
    <w:abstractNumId w:val="50"/>
  </w:num>
  <w:num w:numId="9">
    <w:abstractNumId w:val="24"/>
  </w:num>
  <w:num w:numId="10">
    <w:abstractNumId w:val="21"/>
  </w:num>
  <w:num w:numId="11">
    <w:abstractNumId w:val="10"/>
  </w:num>
  <w:num w:numId="12">
    <w:abstractNumId w:val="44"/>
  </w:num>
  <w:num w:numId="13">
    <w:abstractNumId w:val="31"/>
  </w:num>
  <w:num w:numId="14">
    <w:abstractNumId w:val="27"/>
  </w:num>
  <w:num w:numId="15">
    <w:abstractNumId w:val="46"/>
  </w:num>
  <w:num w:numId="16">
    <w:abstractNumId w:val="12"/>
  </w:num>
  <w:num w:numId="17">
    <w:abstractNumId w:val="16"/>
  </w:num>
  <w:num w:numId="18">
    <w:abstractNumId w:val="20"/>
  </w:num>
  <w:num w:numId="19">
    <w:abstractNumId w:val="15"/>
  </w:num>
  <w:num w:numId="20">
    <w:abstractNumId w:val="6"/>
  </w:num>
  <w:num w:numId="21">
    <w:abstractNumId w:val="9"/>
  </w:num>
  <w:num w:numId="22">
    <w:abstractNumId w:val="37"/>
  </w:num>
  <w:num w:numId="23">
    <w:abstractNumId w:val="26"/>
  </w:num>
  <w:num w:numId="24">
    <w:abstractNumId w:val="5"/>
  </w:num>
  <w:num w:numId="25">
    <w:abstractNumId w:val="36"/>
  </w:num>
  <w:num w:numId="26">
    <w:abstractNumId w:val="42"/>
  </w:num>
  <w:num w:numId="27">
    <w:abstractNumId w:val="19"/>
  </w:num>
  <w:num w:numId="28">
    <w:abstractNumId w:val="29"/>
  </w:num>
  <w:num w:numId="29">
    <w:abstractNumId w:val="48"/>
  </w:num>
  <w:num w:numId="30">
    <w:abstractNumId w:val="8"/>
  </w:num>
  <w:num w:numId="31">
    <w:abstractNumId w:val="30"/>
  </w:num>
  <w:num w:numId="32">
    <w:abstractNumId w:val="33"/>
  </w:num>
  <w:num w:numId="33">
    <w:abstractNumId w:val="22"/>
  </w:num>
  <w:num w:numId="34">
    <w:abstractNumId w:val="11"/>
  </w:num>
  <w:num w:numId="35">
    <w:abstractNumId w:val="45"/>
  </w:num>
  <w:num w:numId="36">
    <w:abstractNumId w:val="23"/>
  </w:num>
  <w:num w:numId="37">
    <w:abstractNumId w:val="43"/>
  </w:num>
  <w:num w:numId="38">
    <w:abstractNumId w:val="14"/>
  </w:num>
  <w:num w:numId="39">
    <w:abstractNumId w:val="40"/>
  </w:num>
  <w:num w:numId="40">
    <w:abstractNumId w:val="28"/>
  </w:num>
  <w:num w:numId="41">
    <w:abstractNumId w:val="32"/>
  </w:num>
  <w:num w:numId="42">
    <w:abstractNumId w:val="7"/>
  </w:num>
  <w:num w:numId="43">
    <w:abstractNumId w:val="35"/>
  </w:num>
  <w:num w:numId="44">
    <w:abstractNumId w:val="4"/>
  </w:num>
  <w:num w:numId="45">
    <w:abstractNumId w:val="34"/>
  </w:num>
  <w:num w:numId="46">
    <w:abstractNumId w:val="38"/>
  </w:num>
  <w:num w:numId="47">
    <w:abstractNumId w:val="17"/>
  </w:num>
  <w:num w:numId="48">
    <w:abstractNumId w:val="47"/>
  </w:num>
  <w:num w:numId="49">
    <w:abstractNumId w:val="2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DC5"/>
    <w:rsid w:val="000012A8"/>
    <w:rsid w:val="0000169C"/>
    <w:rsid w:val="00001E55"/>
    <w:rsid w:val="00002CB3"/>
    <w:rsid w:val="0000646C"/>
    <w:rsid w:val="00006586"/>
    <w:rsid w:val="000079C3"/>
    <w:rsid w:val="000115C3"/>
    <w:rsid w:val="000138D1"/>
    <w:rsid w:val="00014D46"/>
    <w:rsid w:val="00014E7E"/>
    <w:rsid w:val="00014FAB"/>
    <w:rsid w:val="0001555F"/>
    <w:rsid w:val="0001602D"/>
    <w:rsid w:val="000163B0"/>
    <w:rsid w:val="00016D48"/>
    <w:rsid w:val="000206A7"/>
    <w:rsid w:val="00020D44"/>
    <w:rsid w:val="000213AB"/>
    <w:rsid w:val="00024F36"/>
    <w:rsid w:val="00025A03"/>
    <w:rsid w:val="0002614D"/>
    <w:rsid w:val="0002659B"/>
    <w:rsid w:val="0003033B"/>
    <w:rsid w:val="00030398"/>
    <w:rsid w:val="000315A8"/>
    <w:rsid w:val="00031EB9"/>
    <w:rsid w:val="00033923"/>
    <w:rsid w:val="00034445"/>
    <w:rsid w:val="00034CA7"/>
    <w:rsid w:val="000354C5"/>
    <w:rsid w:val="00036915"/>
    <w:rsid w:val="000403ED"/>
    <w:rsid w:val="00041277"/>
    <w:rsid w:val="00041409"/>
    <w:rsid w:val="00041C55"/>
    <w:rsid w:val="0004286C"/>
    <w:rsid w:val="00043C6E"/>
    <w:rsid w:val="00044312"/>
    <w:rsid w:val="00044BDC"/>
    <w:rsid w:val="00045DF5"/>
    <w:rsid w:val="000466CF"/>
    <w:rsid w:val="0004679B"/>
    <w:rsid w:val="00046C03"/>
    <w:rsid w:val="00047A99"/>
    <w:rsid w:val="00050C1F"/>
    <w:rsid w:val="0005286F"/>
    <w:rsid w:val="000532A9"/>
    <w:rsid w:val="0005474F"/>
    <w:rsid w:val="000551EA"/>
    <w:rsid w:val="00055598"/>
    <w:rsid w:val="0005696D"/>
    <w:rsid w:val="000569A2"/>
    <w:rsid w:val="00060FA5"/>
    <w:rsid w:val="00061589"/>
    <w:rsid w:val="000625B7"/>
    <w:rsid w:val="00063BDD"/>
    <w:rsid w:val="00063E5E"/>
    <w:rsid w:val="000641D1"/>
    <w:rsid w:val="0006716C"/>
    <w:rsid w:val="0006750B"/>
    <w:rsid w:val="00067E3A"/>
    <w:rsid w:val="000700C7"/>
    <w:rsid w:val="00071709"/>
    <w:rsid w:val="00071B30"/>
    <w:rsid w:val="000726C8"/>
    <w:rsid w:val="000731F7"/>
    <w:rsid w:val="00073687"/>
    <w:rsid w:val="00073821"/>
    <w:rsid w:val="00074689"/>
    <w:rsid w:val="00074EFC"/>
    <w:rsid w:val="0007725B"/>
    <w:rsid w:val="000778C3"/>
    <w:rsid w:val="00077A9F"/>
    <w:rsid w:val="000803D7"/>
    <w:rsid w:val="000813C4"/>
    <w:rsid w:val="00081BF6"/>
    <w:rsid w:val="00082F6A"/>
    <w:rsid w:val="00083AAC"/>
    <w:rsid w:val="00084F89"/>
    <w:rsid w:val="0008506D"/>
    <w:rsid w:val="00085CCC"/>
    <w:rsid w:val="00086476"/>
    <w:rsid w:val="00087B84"/>
    <w:rsid w:val="000915C6"/>
    <w:rsid w:val="00091BCC"/>
    <w:rsid w:val="00093650"/>
    <w:rsid w:val="000936CB"/>
    <w:rsid w:val="000942E7"/>
    <w:rsid w:val="00094CED"/>
    <w:rsid w:val="0009536F"/>
    <w:rsid w:val="0009683E"/>
    <w:rsid w:val="000969A8"/>
    <w:rsid w:val="00096C64"/>
    <w:rsid w:val="00097B46"/>
    <w:rsid w:val="000A3137"/>
    <w:rsid w:val="000A3DE3"/>
    <w:rsid w:val="000A6A96"/>
    <w:rsid w:val="000B158A"/>
    <w:rsid w:val="000B21CD"/>
    <w:rsid w:val="000B2AFC"/>
    <w:rsid w:val="000B3A7C"/>
    <w:rsid w:val="000B3DD9"/>
    <w:rsid w:val="000B4B0D"/>
    <w:rsid w:val="000B5E92"/>
    <w:rsid w:val="000B6DFD"/>
    <w:rsid w:val="000B6EA3"/>
    <w:rsid w:val="000B7838"/>
    <w:rsid w:val="000B79A5"/>
    <w:rsid w:val="000C1F8F"/>
    <w:rsid w:val="000C2423"/>
    <w:rsid w:val="000C28A7"/>
    <w:rsid w:val="000C38AF"/>
    <w:rsid w:val="000C4587"/>
    <w:rsid w:val="000C4803"/>
    <w:rsid w:val="000C7E67"/>
    <w:rsid w:val="000D01B8"/>
    <w:rsid w:val="000D0C7B"/>
    <w:rsid w:val="000D106E"/>
    <w:rsid w:val="000D1606"/>
    <w:rsid w:val="000D17A0"/>
    <w:rsid w:val="000D32C1"/>
    <w:rsid w:val="000D3697"/>
    <w:rsid w:val="000D47F2"/>
    <w:rsid w:val="000D58B9"/>
    <w:rsid w:val="000D66EF"/>
    <w:rsid w:val="000D7CD6"/>
    <w:rsid w:val="000E118E"/>
    <w:rsid w:val="000E16E2"/>
    <w:rsid w:val="000E1B4A"/>
    <w:rsid w:val="000E2268"/>
    <w:rsid w:val="000E4B6A"/>
    <w:rsid w:val="000E4BD3"/>
    <w:rsid w:val="000E500B"/>
    <w:rsid w:val="000E510C"/>
    <w:rsid w:val="000E6203"/>
    <w:rsid w:val="000E6DE9"/>
    <w:rsid w:val="000E7473"/>
    <w:rsid w:val="000E76F8"/>
    <w:rsid w:val="000E7EE2"/>
    <w:rsid w:val="000F0DD8"/>
    <w:rsid w:val="000F1A03"/>
    <w:rsid w:val="000F27E4"/>
    <w:rsid w:val="000F29C1"/>
    <w:rsid w:val="000F2A54"/>
    <w:rsid w:val="000F3B34"/>
    <w:rsid w:val="000F434B"/>
    <w:rsid w:val="000F5916"/>
    <w:rsid w:val="000F67DB"/>
    <w:rsid w:val="00100ED8"/>
    <w:rsid w:val="00101BB0"/>
    <w:rsid w:val="00102BA1"/>
    <w:rsid w:val="00102C3A"/>
    <w:rsid w:val="00103DBD"/>
    <w:rsid w:val="0010400C"/>
    <w:rsid w:val="00104B51"/>
    <w:rsid w:val="00105EAC"/>
    <w:rsid w:val="00106380"/>
    <w:rsid w:val="00106A06"/>
    <w:rsid w:val="00106D20"/>
    <w:rsid w:val="00106E94"/>
    <w:rsid w:val="00107EAD"/>
    <w:rsid w:val="00110B44"/>
    <w:rsid w:val="00111215"/>
    <w:rsid w:val="0011200E"/>
    <w:rsid w:val="00112463"/>
    <w:rsid w:val="0011255D"/>
    <w:rsid w:val="001129D5"/>
    <w:rsid w:val="00112F50"/>
    <w:rsid w:val="00114ACB"/>
    <w:rsid w:val="00114D41"/>
    <w:rsid w:val="0011500D"/>
    <w:rsid w:val="00115FC4"/>
    <w:rsid w:val="00116F3F"/>
    <w:rsid w:val="001200F4"/>
    <w:rsid w:val="00120861"/>
    <w:rsid w:val="00120D91"/>
    <w:rsid w:val="00122C3F"/>
    <w:rsid w:val="00124DBC"/>
    <w:rsid w:val="00125074"/>
    <w:rsid w:val="0012605A"/>
    <w:rsid w:val="001271D1"/>
    <w:rsid w:val="00127890"/>
    <w:rsid w:val="00127FC4"/>
    <w:rsid w:val="00130D1A"/>
    <w:rsid w:val="00131BE1"/>
    <w:rsid w:val="00131E56"/>
    <w:rsid w:val="00132EA1"/>
    <w:rsid w:val="00133866"/>
    <w:rsid w:val="00133999"/>
    <w:rsid w:val="00134D36"/>
    <w:rsid w:val="00134F69"/>
    <w:rsid w:val="0014185A"/>
    <w:rsid w:val="0014372A"/>
    <w:rsid w:val="00143974"/>
    <w:rsid w:val="001459F7"/>
    <w:rsid w:val="0014673D"/>
    <w:rsid w:val="00150BC8"/>
    <w:rsid w:val="00151A62"/>
    <w:rsid w:val="00154270"/>
    <w:rsid w:val="00154D60"/>
    <w:rsid w:val="001558AB"/>
    <w:rsid w:val="00155A0E"/>
    <w:rsid w:val="00156768"/>
    <w:rsid w:val="00157435"/>
    <w:rsid w:val="001576DC"/>
    <w:rsid w:val="00160EC5"/>
    <w:rsid w:val="00162402"/>
    <w:rsid w:val="00162B97"/>
    <w:rsid w:val="001631ED"/>
    <w:rsid w:val="00164BBF"/>
    <w:rsid w:val="001653E7"/>
    <w:rsid w:val="001656FC"/>
    <w:rsid w:val="0016686B"/>
    <w:rsid w:val="00170F39"/>
    <w:rsid w:val="001719C7"/>
    <w:rsid w:val="0017446F"/>
    <w:rsid w:val="00175D81"/>
    <w:rsid w:val="00176AA4"/>
    <w:rsid w:val="001774E6"/>
    <w:rsid w:val="00177C70"/>
    <w:rsid w:val="0018067D"/>
    <w:rsid w:val="0018122A"/>
    <w:rsid w:val="00183121"/>
    <w:rsid w:val="00184B26"/>
    <w:rsid w:val="00186EC4"/>
    <w:rsid w:val="001874F8"/>
    <w:rsid w:val="001904E9"/>
    <w:rsid w:val="00191625"/>
    <w:rsid w:val="00191678"/>
    <w:rsid w:val="00193290"/>
    <w:rsid w:val="00193987"/>
    <w:rsid w:val="00193DCF"/>
    <w:rsid w:val="00194ABE"/>
    <w:rsid w:val="00195A08"/>
    <w:rsid w:val="001A0C1B"/>
    <w:rsid w:val="001A12CF"/>
    <w:rsid w:val="001A15D5"/>
    <w:rsid w:val="001A3BCB"/>
    <w:rsid w:val="001A5EFB"/>
    <w:rsid w:val="001A73D5"/>
    <w:rsid w:val="001A79C5"/>
    <w:rsid w:val="001B0C76"/>
    <w:rsid w:val="001B0EA0"/>
    <w:rsid w:val="001B1281"/>
    <w:rsid w:val="001B31F7"/>
    <w:rsid w:val="001B3BF3"/>
    <w:rsid w:val="001B3F98"/>
    <w:rsid w:val="001B43C9"/>
    <w:rsid w:val="001B5D85"/>
    <w:rsid w:val="001B5E35"/>
    <w:rsid w:val="001B68FC"/>
    <w:rsid w:val="001B6A1A"/>
    <w:rsid w:val="001C0CA4"/>
    <w:rsid w:val="001C116F"/>
    <w:rsid w:val="001C46E3"/>
    <w:rsid w:val="001C4F8C"/>
    <w:rsid w:val="001C75E5"/>
    <w:rsid w:val="001C7D43"/>
    <w:rsid w:val="001D3A93"/>
    <w:rsid w:val="001D56FA"/>
    <w:rsid w:val="001D5A40"/>
    <w:rsid w:val="001D6360"/>
    <w:rsid w:val="001D6ED1"/>
    <w:rsid w:val="001E1088"/>
    <w:rsid w:val="001E176E"/>
    <w:rsid w:val="001E2019"/>
    <w:rsid w:val="001E39EB"/>
    <w:rsid w:val="001E3D7E"/>
    <w:rsid w:val="001E463D"/>
    <w:rsid w:val="001E560B"/>
    <w:rsid w:val="001E7225"/>
    <w:rsid w:val="001F0699"/>
    <w:rsid w:val="001F06F1"/>
    <w:rsid w:val="001F1FB7"/>
    <w:rsid w:val="001F21A5"/>
    <w:rsid w:val="001F3260"/>
    <w:rsid w:val="001F3360"/>
    <w:rsid w:val="001F38DF"/>
    <w:rsid w:val="001F5D23"/>
    <w:rsid w:val="001F77A7"/>
    <w:rsid w:val="0020053A"/>
    <w:rsid w:val="002030B0"/>
    <w:rsid w:val="00203849"/>
    <w:rsid w:val="00203D7F"/>
    <w:rsid w:val="002076AA"/>
    <w:rsid w:val="00207B8D"/>
    <w:rsid w:val="0021049A"/>
    <w:rsid w:val="00210FF5"/>
    <w:rsid w:val="00211539"/>
    <w:rsid w:val="002115DA"/>
    <w:rsid w:val="002124F7"/>
    <w:rsid w:val="00212ADF"/>
    <w:rsid w:val="002134C6"/>
    <w:rsid w:val="00213D17"/>
    <w:rsid w:val="00214765"/>
    <w:rsid w:val="00214A30"/>
    <w:rsid w:val="00215158"/>
    <w:rsid w:val="0021530B"/>
    <w:rsid w:val="00216735"/>
    <w:rsid w:val="00216C7B"/>
    <w:rsid w:val="002174CE"/>
    <w:rsid w:val="0022026B"/>
    <w:rsid w:val="00223B36"/>
    <w:rsid w:val="0022495B"/>
    <w:rsid w:val="00225061"/>
    <w:rsid w:val="00225866"/>
    <w:rsid w:val="00227054"/>
    <w:rsid w:val="0023176A"/>
    <w:rsid w:val="00232BEA"/>
    <w:rsid w:val="00234508"/>
    <w:rsid w:val="00236B32"/>
    <w:rsid w:val="00236D1E"/>
    <w:rsid w:val="0024062C"/>
    <w:rsid w:val="00241911"/>
    <w:rsid w:val="0024198A"/>
    <w:rsid w:val="00244B91"/>
    <w:rsid w:val="00245904"/>
    <w:rsid w:val="00245DE5"/>
    <w:rsid w:val="00247EB5"/>
    <w:rsid w:val="00251653"/>
    <w:rsid w:val="00251EB9"/>
    <w:rsid w:val="00256345"/>
    <w:rsid w:val="00256426"/>
    <w:rsid w:val="0025642B"/>
    <w:rsid w:val="00257E9D"/>
    <w:rsid w:val="00260D65"/>
    <w:rsid w:val="0026205D"/>
    <w:rsid w:val="002633C5"/>
    <w:rsid w:val="0026412A"/>
    <w:rsid w:val="002641B8"/>
    <w:rsid w:val="00264C42"/>
    <w:rsid w:val="00264EFF"/>
    <w:rsid w:val="00266264"/>
    <w:rsid w:val="00266E33"/>
    <w:rsid w:val="002705EE"/>
    <w:rsid w:val="00271B7C"/>
    <w:rsid w:val="00273547"/>
    <w:rsid w:val="002763A7"/>
    <w:rsid w:val="0027682D"/>
    <w:rsid w:val="00276B2A"/>
    <w:rsid w:val="00277F97"/>
    <w:rsid w:val="00280602"/>
    <w:rsid w:val="00280645"/>
    <w:rsid w:val="00280F14"/>
    <w:rsid w:val="002811BE"/>
    <w:rsid w:val="00281D7E"/>
    <w:rsid w:val="002821E9"/>
    <w:rsid w:val="0028232B"/>
    <w:rsid w:val="00282EDC"/>
    <w:rsid w:val="002834C8"/>
    <w:rsid w:val="00283ABA"/>
    <w:rsid w:val="00283C71"/>
    <w:rsid w:val="00285A00"/>
    <w:rsid w:val="00285BFC"/>
    <w:rsid w:val="002861F6"/>
    <w:rsid w:val="0029041D"/>
    <w:rsid w:val="00290794"/>
    <w:rsid w:val="002919B8"/>
    <w:rsid w:val="00294ABA"/>
    <w:rsid w:val="00297B2B"/>
    <w:rsid w:val="002A21A8"/>
    <w:rsid w:val="002A2743"/>
    <w:rsid w:val="002A2E6B"/>
    <w:rsid w:val="002A3DB7"/>
    <w:rsid w:val="002A738F"/>
    <w:rsid w:val="002B0D1E"/>
    <w:rsid w:val="002B109F"/>
    <w:rsid w:val="002B1130"/>
    <w:rsid w:val="002B4D6A"/>
    <w:rsid w:val="002B5E68"/>
    <w:rsid w:val="002B70AA"/>
    <w:rsid w:val="002C097D"/>
    <w:rsid w:val="002C0CF5"/>
    <w:rsid w:val="002C0EB3"/>
    <w:rsid w:val="002C3766"/>
    <w:rsid w:val="002C4688"/>
    <w:rsid w:val="002C54B4"/>
    <w:rsid w:val="002C6B4D"/>
    <w:rsid w:val="002C790F"/>
    <w:rsid w:val="002C7A97"/>
    <w:rsid w:val="002D0002"/>
    <w:rsid w:val="002D007D"/>
    <w:rsid w:val="002D2202"/>
    <w:rsid w:val="002D29D6"/>
    <w:rsid w:val="002D30C5"/>
    <w:rsid w:val="002D33FF"/>
    <w:rsid w:val="002D3F53"/>
    <w:rsid w:val="002D4E45"/>
    <w:rsid w:val="002E03EF"/>
    <w:rsid w:val="002E0527"/>
    <w:rsid w:val="002E0BA7"/>
    <w:rsid w:val="002E0D36"/>
    <w:rsid w:val="002E1569"/>
    <w:rsid w:val="002E3548"/>
    <w:rsid w:val="002E383D"/>
    <w:rsid w:val="002E3F4E"/>
    <w:rsid w:val="002E4415"/>
    <w:rsid w:val="002E4422"/>
    <w:rsid w:val="002E4DDD"/>
    <w:rsid w:val="002F06EB"/>
    <w:rsid w:val="002F15A2"/>
    <w:rsid w:val="002F15B8"/>
    <w:rsid w:val="002F1EC4"/>
    <w:rsid w:val="002F26A2"/>
    <w:rsid w:val="002F2D54"/>
    <w:rsid w:val="002F3089"/>
    <w:rsid w:val="002F4598"/>
    <w:rsid w:val="002F5BA4"/>
    <w:rsid w:val="00301BA6"/>
    <w:rsid w:val="00302B64"/>
    <w:rsid w:val="003045F2"/>
    <w:rsid w:val="00304CCA"/>
    <w:rsid w:val="00305B99"/>
    <w:rsid w:val="0030692B"/>
    <w:rsid w:val="00310835"/>
    <w:rsid w:val="00310ECD"/>
    <w:rsid w:val="00310FA9"/>
    <w:rsid w:val="0031147B"/>
    <w:rsid w:val="0031152F"/>
    <w:rsid w:val="003116D4"/>
    <w:rsid w:val="00312978"/>
    <w:rsid w:val="00313374"/>
    <w:rsid w:val="00316DB4"/>
    <w:rsid w:val="00320A91"/>
    <w:rsid w:val="00320AA2"/>
    <w:rsid w:val="00321396"/>
    <w:rsid w:val="0032175F"/>
    <w:rsid w:val="00322FC1"/>
    <w:rsid w:val="00323593"/>
    <w:rsid w:val="00323BE4"/>
    <w:rsid w:val="0032418A"/>
    <w:rsid w:val="003243A7"/>
    <w:rsid w:val="00324C54"/>
    <w:rsid w:val="00325D9B"/>
    <w:rsid w:val="00327E6F"/>
    <w:rsid w:val="00330E07"/>
    <w:rsid w:val="00332F02"/>
    <w:rsid w:val="003330E5"/>
    <w:rsid w:val="00333A38"/>
    <w:rsid w:val="003354C7"/>
    <w:rsid w:val="00335B5D"/>
    <w:rsid w:val="00335F85"/>
    <w:rsid w:val="00336B94"/>
    <w:rsid w:val="00337208"/>
    <w:rsid w:val="003373D4"/>
    <w:rsid w:val="00337E45"/>
    <w:rsid w:val="0034284E"/>
    <w:rsid w:val="003428BB"/>
    <w:rsid w:val="00342A46"/>
    <w:rsid w:val="00343438"/>
    <w:rsid w:val="0034357C"/>
    <w:rsid w:val="003457D5"/>
    <w:rsid w:val="00345AE3"/>
    <w:rsid w:val="00345F4D"/>
    <w:rsid w:val="003461A5"/>
    <w:rsid w:val="00347B6C"/>
    <w:rsid w:val="00347C59"/>
    <w:rsid w:val="0035089F"/>
    <w:rsid w:val="00350FCD"/>
    <w:rsid w:val="0035154E"/>
    <w:rsid w:val="003552ED"/>
    <w:rsid w:val="003556DF"/>
    <w:rsid w:val="00355CED"/>
    <w:rsid w:val="00356C5D"/>
    <w:rsid w:val="0035703F"/>
    <w:rsid w:val="00357E80"/>
    <w:rsid w:val="003602C6"/>
    <w:rsid w:val="00361954"/>
    <w:rsid w:val="0036473A"/>
    <w:rsid w:val="003658A9"/>
    <w:rsid w:val="003658BF"/>
    <w:rsid w:val="00365C10"/>
    <w:rsid w:val="0036681B"/>
    <w:rsid w:val="003677CD"/>
    <w:rsid w:val="003708AA"/>
    <w:rsid w:val="00371673"/>
    <w:rsid w:val="003726F4"/>
    <w:rsid w:val="00373467"/>
    <w:rsid w:val="00374010"/>
    <w:rsid w:val="00374D3D"/>
    <w:rsid w:val="003761BA"/>
    <w:rsid w:val="00376981"/>
    <w:rsid w:val="00376AD7"/>
    <w:rsid w:val="00376B41"/>
    <w:rsid w:val="00376C32"/>
    <w:rsid w:val="0038080B"/>
    <w:rsid w:val="00382E53"/>
    <w:rsid w:val="00383771"/>
    <w:rsid w:val="0038392C"/>
    <w:rsid w:val="00383EEB"/>
    <w:rsid w:val="003854A5"/>
    <w:rsid w:val="00387587"/>
    <w:rsid w:val="003901A2"/>
    <w:rsid w:val="00390666"/>
    <w:rsid w:val="00390948"/>
    <w:rsid w:val="00390A62"/>
    <w:rsid w:val="00391F99"/>
    <w:rsid w:val="00392047"/>
    <w:rsid w:val="00395729"/>
    <w:rsid w:val="00395840"/>
    <w:rsid w:val="00396F00"/>
    <w:rsid w:val="00396F7E"/>
    <w:rsid w:val="003A0FE8"/>
    <w:rsid w:val="003A1A33"/>
    <w:rsid w:val="003A41A1"/>
    <w:rsid w:val="003A53B6"/>
    <w:rsid w:val="003A58B8"/>
    <w:rsid w:val="003A5E29"/>
    <w:rsid w:val="003A7055"/>
    <w:rsid w:val="003B15F6"/>
    <w:rsid w:val="003B2391"/>
    <w:rsid w:val="003B309F"/>
    <w:rsid w:val="003B392C"/>
    <w:rsid w:val="003B3BFA"/>
    <w:rsid w:val="003B4D98"/>
    <w:rsid w:val="003B5017"/>
    <w:rsid w:val="003B52C8"/>
    <w:rsid w:val="003B5F03"/>
    <w:rsid w:val="003C03F7"/>
    <w:rsid w:val="003C13F0"/>
    <w:rsid w:val="003C3C0F"/>
    <w:rsid w:val="003C51EB"/>
    <w:rsid w:val="003C6B8D"/>
    <w:rsid w:val="003C6DF9"/>
    <w:rsid w:val="003C7F6A"/>
    <w:rsid w:val="003D0526"/>
    <w:rsid w:val="003D12E5"/>
    <w:rsid w:val="003D2CEA"/>
    <w:rsid w:val="003E05BC"/>
    <w:rsid w:val="003E06E6"/>
    <w:rsid w:val="003E1913"/>
    <w:rsid w:val="003E1A33"/>
    <w:rsid w:val="003E56A8"/>
    <w:rsid w:val="003F0BD4"/>
    <w:rsid w:val="003F39CD"/>
    <w:rsid w:val="003F3C3A"/>
    <w:rsid w:val="003F3DBE"/>
    <w:rsid w:val="003F71CB"/>
    <w:rsid w:val="003F725D"/>
    <w:rsid w:val="003F796B"/>
    <w:rsid w:val="004016B4"/>
    <w:rsid w:val="004020E1"/>
    <w:rsid w:val="00402264"/>
    <w:rsid w:val="004024E8"/>
    <w:rsid w:val="004048D5"/>
    <w:rsid w:val="0040509D"/>
    <w:rsid w:val="00405997"/>
    <w:rsid w:val="00410173"/>
    <w:rsid w:val="004114D0"/>
    <w:rsid w:val="00411B17"/>
    <w:rsid w:val="00411FDB"/>
    <w:rsid w:val="00412A95"/>
    <w:rsid w:val="00412F4F"/>
    <w:rsid w:val="00413BB8"/>
    <w:rsid w:val="00414D8E"/>
    <w:rsid w:val="00414E49"/>
    <w:rsid w:val="00415BD3"/>
    <w:rsid w:val="004164DA"/>
    <w:rsid w:val="00416549"/>
    <w:rsid w:val="00416862"/>
    <w:rsid w:val="004168AF"/>
    <w:rsid w:val="00417411"/>
    <w:rsid w:val="00420200"/>
    <w:rsid w:val="004205E4"/>
    <w:rsid w:val="004224CE"/>
    <w:rsid w:val="004229E7"/>
    <w:rsid w:val="00423627"/>
    <w:rsid w:val="00423A6D"/>
    <w:rsid w:val="00424CF6"/>
    <w:rsid w:val="00427877"/>
    <w:rsid w:val="00430AFF"/>
    <w:rsid w:val="00432795"/>
    <w:rsid w:val="00432EB2"/>
    <w:rsid w:val="004332BC"/>
    <w:rsid w:val="00433321"/>
    <w:rsid w:val="00434261"/>
    <w:rsid w:val="00434981"/>
    <w:rsid w:val="0043529F"/>
    <w:rsid w:val="00435C64"/>
    <w:rsid w:val="00435CD3"/>
    <w:rsid w:val="00435DD6"/>
    <w:rsid w:val="004375F3"/>
    <w:rsid w:val="004405EA"/>
    <w:rsid w:val="00440A1D"/>
    <w:rsid w:val="0044166C"/>
    <w:rsid w:val="00445459"/>
    <w:rsid w:val="004463ED"/>
    <w:rsid w:val="00447153"/>
    <w:rsid w:val="00447181"/>
    <w:rsid w:val="0044745E"/>
    <w:rsid w:val="00453201"/>
    <w:rsid w:val="00453866"/>
    <w:rsid w:val="00453FC9"/>
    <w:rsid w:val="0045418A"/>
    <w:rsid w:val="004577DB"/>
    <w:rsid w:val="004610AD"/>
    <w:rsid w:val="00463004"/>
    <w:rsid w:val="00463D43"/>
    <w:rsid w:val="004656A6"/>
    <w:rsid w:val="0046718D"/>
    <w:rsid w:val="00467612"/>
    <w:rsid w:val="004727F9"/>
    <w:rsid w:val="00474035"/>
    <w:rsid w:val="00474500"/>
    <w:rsid w:val="0047454B"/>
    <w:rsid w:val="0047495D"/>
    <w:rsid w:val="00474A5A"/>
    <w:rsid w:val="00474F9E"/>
    <w:rsid w:val="00475C32"/>
    <w:rsid w:val="00475FB6"/>
    <w:rsid w:val="0047649F"/>
    <w:rsid w:val="00477EA6"/>
    <w:rsid w:val="00480B0C"/>
    <w:rsid w:val="00486AE0"/>
    <w:rsid w:val="00490CAD"/>
    <w:rsid w:val="00491954"/>
    <w:rsid w:val="00491D33"/>
    <w:rsid w:val="00492702"/>
    <w:rsid w:val="0049510E"/>
    <w:rsid w:val="004963D3"/>
    <w:rsid w:val="004971BB"/>
    <w:rsid w:val="004A08E4"/>
    <w:rsid w:val="004A176B"/>
    <w:rsid w:val="004A472D"/>
    <w:rsid w:val="004A5374"/>
    <w:rsid w:val="004A62BF"/>
    <w:rsid w:val="004A6AA0"/>
    <w:rsid w:val="004A6B77"/>
    <w:rsid w:val="004B04F2"/>
    <w:rsid w:val="004B1447"/>
    <w:rsid w:val="004B27B9"/>
    <w:rsid w:val="004B414C"/>
    <w:rsid w:val="004B49B6"/>
    <w:rsid w:val="004B5655"/>
    <w:rsid w:val="004B6693"/>
    <w:rsid w:val="004B7075"/>
    <w:rsid w:val="004C011E"/>
    <w:rsid w:val="004C03DE"/>
    <w:rsid w:val="004C06B9"/>
    <w:rsid w:val="004C091C"/>
    <w:rsid w:val="004C29FB"/>
    <w:rsid w:val="004C2BF9"/>
    <w:rsid w:val="004C3217"/>
    <w:rsid w:val="004C32E5"/>
    <w:rsid w:val="004C4B94"/>
    <w:rsid w:val="004C627C"/>
    <w:rsid w:val="004D08BC"/>
    <w:rsid w:val="004D1528"/>
    <w:rsid w:val="004D201B"/>
    <w:rsid w:val="004D2041"/>
    <w:rsid w:val="004D350D"/>
    <w:rsid w:val="004D36DB"/>
    <w:rsid w:val="004D5119"/>
    <w:rsid w:val="004D5604"/>
    <w:rsid w:val="004D66EF"/>
    <w:rsid w:val="004D7421"/>
    <w:rsid w:val="004E06BC"/>
    <w:rsid w:val="004E32ED"/>
    <w:rsid w:val="004E5534"/>
    <w:rsid w:val="004E734B"/>
    <w:rsid w:val="004E7F27"/>
    <w:rsid w:val="004F0812"/>
    <w:rsid w:val="004F0912"/>
    <w:rsid w:val="004F2605"/>
    <w:rsid w:val="004F3086"/>
    <w:rsid w:val="004F34E9"/>
    <w:rsid w:val="004F3AEF"/>
    <w:rsid w:val="004F3EF8"/>
    <w:rsid w:val="004F45EB"/>
    <w:rsid w:val="004F6B6A"/>
    <w:rsid w:val="004F72DB"/>
    <w:rsid w:val="004F77C7"/>
    <w:rsid w:val="00500207"/>
    <w:rsid w:val="005005A2"/>
    <w:rsid w:val="00500EC7"/>
    <w:rsid w:val="00501062"/>
    <w:rsid w:val="00501814"/>
    <w:rsid w:val="00501889"/>
    <w:rsid w:val="00501893"/>
    <w:rsid w:val="00502D24"/>
    <w:rsid w:val="00503889"/>
    <w:rsid w:val="00503FFE"/>
    <w:rsid w:val="00505BEF"/>
    <w:rsid w:val="00510279"/>
    <w:rsid w:val="005110A8"/>
    <w:rsid w:val="00511920"/>
    <w:rsid w:val="00511C0A"/>
    <w:rsid w:val="00513F0B"/>
    <w:rsid w:val="00514EE6"/>
    <w:rsid w:val="005163A7"/>
    <w:rsid w:val="00516D0E"/>
    <w:rsid w:val="00517B8C"/>
    <w:rsid w:val="00520B8E"/>
    <w:rsid w:val="0052152A"/>
    <w:rsid w:val="00521DD1"/>
    <w:rsid w:val="00522242"/>
    <w:rsid w:val="00523CAE"/>
    <w:rsid w:val="005241C0"/>
    <w:rsid w:val="00524345"/>
    <w:rsid w:val="005244A5"/>
    <w:rsid w:val="005250D4"/>
    <w:rsid w:val="005272D5"/>
    <w:rsid w:val="005300C9"/>
    <w:rsid w:val="0053168B"/>
    <w:rsid w:val="005327E3"/>
    <w:rsid w:val="0053393B"/>
    <w:rsid w:val="005339B5"/>
    <w:rsid w:val="005351C5"/>
    <w:rsid w:val="005353E2"/>
    <w:rsid w:val="00535658"/>
    <w:rsid w:val="0053631D"/>
    <w:rsid w:val="00536520"/>
    <w:rsid w:val="00537953"/>
    <w:rsid w:val="00537E88"/>
    <w:rsid w:val="00541311"/>
    <w:rsid w:val="00541677"/>
    <w:rsid w:val="00541781"/>
    <w:rsid w:val="00544F04"/>
    <w:rsid w:val="00546060"/>
    <w:rsid w:val="00546734"/>
    <w:rsid w:val="005474DE"/>
    <w:rsid w:val="00547CED"/>
    <w:rsid w:val="005500B1"/>
    <w:rsid w:val="00550996"/>
    <w:rsid w:val="00551064"/>
    <w:rsid w:val="00551D8A"/>
    <w:rsid w:val="005524A4"/>
    <w:rsid w:val="00552D5B"/>
    <w:rsid w:val="00553C04"/>
    <w:rsid w:val="00554026"/>
    <w:rsid w:val="0055418E"/>
    <w:rsid w:val="00554ACF"/>
    <w:rsid w:val="005557D2"/>
    <w:rsid w:val="00556998"/>
    <w:rsid w:val="00556AA8"/>
    <w:rsid w:val="00556E43"/>
    <w:rsid w:val="005602D7"/>
    <w:rsid w:val="0056038D"/>
    <w:rsid w:val="00560656"/>
    <w:rsid w:val="00560FC2"/>
    <w:rsid w:val="00563104"/>
    <w:rsid w:val="00563437"/>
    <w:rsid w:val="00563729"/>
    <w:rsid w:val="005639F8"/>
    <w:rsid w:val="00563F03"/>
    <w:rsid w:val="00564378"/>
    <w:rsid w:val="00564467"/>
    <w:rsid w:val="0056529B"/>
    <w:rsid w:val="005652B8"/>
    <w:rsid w:val="005670BD"/>
    <w:rsid w:val="00567D77"/>
    <w:rsid w:val="005702A4"/>
    <w:rsid w:val="00571670"/>
    <w:rsid w:val="00571B5E"/>
    <w:rsid w:val="005763AF"/>
    <w:rsid w:val="005770C2"/>
    <w:rsid w:val="00577132"/>
    <w:rsid w:val="005771D1"/>
    <w:rsid w:val="005811FA"/>
    <w:rsid w:val="00581C13"/>
    <w:rsid w:val="0058337E"/>
    <w:rsid w:val="0058343E"/>
    <w:rsid w:val="0058351C"/>
    <w:rsid w:val="00583C2C"/>
    <w:rsid w:val="00584D2F"/>
    <w:rsid w:val="005858B1"/>
    <w:rsid w:val="005876B7"/>
    <w:rsid w:val="0059031A"/>
    <w:rsid w:val="00591BA9"/>
    <w:rsid w:val="00592CE7"/>
    <w:rsid w:val="00593236"/>
    <w:rsid w:val="00594099"/>
    <w:rsid w:val="0059662A"/>
    <w:rsid w:val="00597182"/>
    <w:rsid w:val="005977BD"/>
    <w:rsid w:val="005A067C"/>
    <w:rsid w:val="005A11C2"/>
    <w:rsid w:val="005A1AD3"/>
    <w:rsid w:val="005A2A23"/>
    <w:rsid w:val="005A3219"/>
    <w:rsid w:val="005A351F"/>
    <w:rsid w:val="005A3C63"/>
    <w:rsid w:val="005A665C"/>
    <w:rsid w:val="005A7D01"/>
    <w:rsid w:val="005B04AE"/>
    <w:rsid w:val="005B08E5"/>
    <w:rsid w:val="005B2480"/>
    <w:rsid w:val="005B2A40"/>
    <w:rsid w:val="005B2B19"/>
    <w:rsid w:val="005B38E0"/>
    <w:rsid w:val="005B4D52"/>
    <w:rsid w:val="005B5C13"/>
    <w:rsid w:val="005B776C"/>
    <w:rsid w:val="005C063B"/>
    <w:rsid w:val="005C20C3"/>
    <w:rsid w:val="005C2662"/>
    <w:rsid w:val="005C2841"/>
    <w:rsid w:val="005C6F44"/>
    <w:rsid w:val="005C7AA5"/>
    <w:rsid w:val="005C7E82"/>
    <w:rsid w:val="005D076A"/>
    <w:rsid w:val="005D2F65"/>
    <w:rsid w:val="005D36C5"/>
    <w:rsid w:val="005D3795"/>
    <w:rsid w:val="005D4217"/>
    <w:rsid w:val="005D4783"/>
    <w:rsid w:val="005D4A59"/>
    <w:rsid w:val="005D50D0"/>
    <w:rsid w:val="005D63DC"/>
    <w:rsid w:val="005E03DC"/>
    <w:rsid w:val="005E03E9"/>
    <w:rsid w:val="005E1E29"/>
    <w:rsid w:val="005E263C"/>
    <w:rsid w:val="005E2BB3"/>
    <w:rsid w:val="005E419D"/>
    <w:rsid w:val="005E5839"/>
    <w:rsid w:val="005E5F5F"/>
    <w:rsid w:val="005E681C"/>
    <w:rsid w:val="005F05D8"/>
    <w:rsid w:val="005F13E0"/>
    <w:rsid w:val="005F3C93"/>
    <w:rsid w:val="005F4599"/>
    <w:rsid w:val="005F486F"/>
    <w:rsid w:val="005F4DC5"/>
    <w:rsid w:val="005F4DEE"/>
    <w:rsid w:val="005F5B2B"/>
    <w:rsid w:val="005F719F"/>
    <w:rsid w:val="00601409"/>
    <w:rsid w:val="00602666"/>
    <w:rsid w:val="0060285D"/>
    <w:rsid w:val="00603A8D"/>
    <w:rsid w:val="00603B52"/>
    <w:rsid w:val="00603E66"/>
    <w:rsid w:val="00603E97"/>
    <w:rsid w:val="006079AA"/>
    <w:rsid w:val="00610CEA"/>
    <w:rsid w:val="00611272"/>
    <w:rsid w:val="0061311E"/>
    <w:rsid w:val="00613821"/>
    <w:rsid w:val="00614764"/>
    <w:rsid w:val="00614A4A"/>
    <w:rsid w:val="0061767F"/>
    <w:rsid w:val="006209C7"/>
    <w:rsid w:val="00621581"/>
    <w:rsid w:val="006254A4"/>
    <w:rsid w:val="0062628A"/>
    <w:rsid w:val="006268BB"/>
    <w:rsid w:val="006271F0"/>
    <w:rsid w:val="006277C3"/>
    <w:rsid w:val="00631B46"/>
    <w:rsid w:val="00632F48"/>
    <w:rsid w:val="0063510F"/>
    <w:rsid w:val="0063543E"/>
    <w:rsid w:val="00637C34"/>
    <w:rsid w:val="00640C91"/>
    <w:rsid w:val="00642F91"/>
    <w:rsid w:val="006438B7"/>
    <w:rsid w:val="00645E5D"/>
    <w:rsid w:val="0064642F"/>
    <w:rsid w:val="00646DF4"/>
    <w:rsid w:val="006473AD"/>
    <w:rsid w:val="00647FB2"/>
    <w:rsid w:val="00650B97"/>
    <w:rsid w:val="00651285"/>
    <w:rsid w:val="006525AD"/>
    <w:rsid w:val="00653FEC"/>
    <w:rsid w:val="006543B4"/>
    <w:rsid w:val="006545D0"/>
    <w:rsid w:val="00655F54"/>
    <w:rsid w:val="00656993"/>
    <w:rsid w:val="00656BC9"/>
    <w:rsid w:val="0065755B"/>
    <w:rsid w:val="006578CC"/>
    <w:rsid w:val="006601E0"/>
    <w:rsid w:val="00660838"/>
    <w:rsid w:val="0066184E"/>
    <w:rsid w:val="00662E82"/>
    <w:rsid w:val="00663499"/>
    <w:rsid w:val="006669E5"/>
    <w:rsid w:val="00667A3E"/>
    <w:rsid w:val="00672751"/>
    <w:rsid w:val="006727D4"/>
    <w:rsid w:val="00672B93"/>
    <w:rsid w:val="00672E85"/>
    <w:rsid w:val="00673475"/>
    <w:rsid w:val="006739AF"/>
    <w:rsid w:val="00674C21"/>
    <w:rsid w:val="00674C5F"/>
    <w:rsid w:val="00674CEE"/>
    <w:rsid w:val="00674D83"/>
    <w:rsid w:val="00675588"/>
    <w:rsid w:val="00675682"/>
    <w:rsid w:val="00675E6D"/>
    <w:rsid w:val="006765F7"/>
    <w:rsid w:val="00676F6E"/>
    <w:rsid w:val="00680AF7"/>
    <w:rsid w:val="0068291B"/>
    <w:rsid w:val="00682B19"/>
    <w:rsid w:val="006852CD"/>
    <w:rsid w:val="00685EC9"/>
    <w:rsid w:val="00686428"/>
    <w:rsid w:val="00687C7E"/>
    <w:rsid w:val="00690A12"/>
    <w:rsid w:val="00690C2C"/>
    <w:rsid w:val="006912EA"/>
    <w:rsid w:val="006928D3"/>
    <w:rsid w:val="00692B82"/>
    <w:rsid w:val="00693206"/>
    <w:rsid w:val="00693635"/>
    <w:rsid w:val="00693B24"/>
    <w:rsid w:val="006941D9"/>
    <w:rsid w:val="00695D8B"/>
    <w:rsid w:val="00696C7F"/>
    <w:rsid w:val="0069738C"/>
    <w:rsid w:val="0069757C"/>
    <w:rsid w:val="006A0DE6"/>
    <w:rsid w:val="006A1146"/>
    <w:rsid w:val="006A2414"/>
    <w:rsid w:val="006A24F9"/>
    <w:rsid w:val="006A38EA"/>
    <w:rsid w:val="006A781B"/>
    <w:rsid w:val="006A7BE3"/>
    <w:rsid w:val="006B02E8"/>
    <w:rsid w:val="006B20E0"/>
    <w:rsid w:val="006B2D97"/>
    <w:rsid w:val="006B2E62"/>
    <w:rsid w:val="006B3F21"/>
    <w:rsid w:val="006B57C6"/>
    <w:rsid w:val="006B5AB4"/>
    <w:rsid w:val="006B6E2D"/>
    <w:rsid w:val="006B6E58"/>
    <w:rsid w:val="006B7A8B"/>
    <w:rsid w:val="006C1CA6"/>
    <w:rsid w:val="006C2414"/>
    <w:rsid w:val="006C4A2B"/>
    <w:rsid w:val="006C52D5"/>
    <w:rsid w:val="006C5AE5"/>
    <w:rsid w:val="006D0DC5"/>
    <w:rsid w:val="006D0FAE"/>
    <w:rsid w:val="006D1E09"/>
    <w:rsid w:val="006D2665"/>
    <w:rsid w:val="006D30BE"/>
    <w:rsid w:val="006D3F5C"/>
    <w:rsid w:val="006D7FBE"/>
    <w:rsid w:val="006E01BC"/>
    <w:rsid w:val="006E2C12"/>
    <w:rsid w:val="006E3374"/>
    <w:rsid w:val="006E5FA4"/>
    <w:rsid w:val="006E6C06"/>
    <w:rsid w:val="006E6F3A"/>
    <w:rsid w:val="006E78E9"/>
    <w:rsid w:val="006F12D7"/>
    <w:rsid w:val="006F1F6F"/>
    <w:rsid w:val="006F1FFB"/>
    <w:rsid w:val="006F2286"/>
    <w:rsid w:val="006F2A57"/>
    <w:rsid w:val="006F2E9F"/>
    <w:rsid w:val="006F33CE"/>
    <w:rsid w:val="006F5ECA"/>
    <w:rsid w:val="00700681"/>
    <w:rsid w:val="007018E8"/>
    <w:rsid w:val="00702E92"/>
    <w:rsid w:val="0070371E"/>
    <w:rsid w:val="007046F5"/>
    <w:rsid w:val="0070555F"/>
    <w:rsid w:val="007057D0"/>
    <w:rsid w:val="00705EF2"/>
    <w:rsid w:val="007067CC"/>
    <w:rsid w:val="00707F76"/>
    <w:rsid w:val="007126B8"/>
    <w:rsid w:val="00713D15"/>
    <w:rsid w:val="00714ED5"/>
    <w:rsid w:val="00716F22"/>
    <w:rsid w:val="0071723E"/>
    <w:rsid w:val="007204A7"/>
    <w:rsid w:val="00720599"/>
    <w:rsid w:val="00721CDF"/>
    <w:rsid w:val="00721E1A"/>
    <w:rsid w:val="00725014"/>
    <w:rsid w:val="0072656F"/>
    <w:rsid w:val="007300C1"/>
    <w:rsid w:val="00731696"/>
    <w:rsid w:val="007324E5"/>
    <w:rsid w:val="00733131"/>
    <w:rsid w:val="007337A4"/>
    <w:rsid w:val="00733A30"/>
    <w:rsid w:val="00740B5A"/>
    <w:rsid w:val="007415EB"/>
    <w:rsid w:val="0074315C"/>
    <w:rsid w:val="00750286"/>
    <w:rsid w:val="0075286B"/>
    <w:rsid w:val="00753AD7"/>
    <w:rsid w:val="00754423"/>
    <w:rsid w:val="007549E8"/>
    <w:rsid w:val="00756DB3"/>
    <w:rsid w:val="00757B07"/>
    <w:rsid w:val="0076044F"/>
    <w:rsid w:val="00761C1B"/>
    <w:rsid w:val="00762A96"/>
    <w:rsid w:val="00764C9C"/>
    <w:rsid w:val="007656EB"/>
    <w:rsid w:val="007675A4"/>
    <w:rsid w:val="00767B34"/>
    <w:rsid w:val="00767B3B"/>
    <w:rsid w:val="007705A1"/>
    <w:rsid w:val="007714BD"/>
    <w:rsid w:val="00773BE4"/>
    <w:rsid w:val="0077567E"/>
    <w:rsid w:val="00780F6E"/>
    <w:rsid w:val="00781865"/>
    <w:rsid w:val="00781EF0"/>
    <w:rsid w:val="00785CE6"/>
    <w:rsid w:val="0078672B"/>
    <w:rsid w:val="0078690E"/>
    <w:rsid w:val="00786D0A"/>
    <w:rsid w:val="0078799C"/>
    <w:rsid w:val="00787FCC"/>
    <w:rsid w:val="00790589"/>
    <w:rsid w:val="0079065B"/>
    <w:rsid w:val="0079095B"/>
    <w:rsid w:val="0079251F"/>
    <w:rsid w:val="0079335E"/>
    <w:rsid w:val="00793B3F"/>
    <w:rsid w:val="0079422D"/>
    <w:rsid w:val="0079614D"/>
    <w:rsid w:val="007965B8"/>
    <w:rsid w:val="00797405"/>
    <w:rsid w:val="007A0E7E"/>
    <w:rsid w:val="007A1B8B"/>
    <w:rsid w:val="007A3E3D"/>
    <w:rsid w:val="007A4FF7"/>
    <w:rsid w:val="007A6328"/>
    <w:rsid w:val="007A6B2F"/>
    <w:rsid w:val="007A7518"/>
    <w:rsid w:val="007B041C"/>
    <w:rsid w:val="007B34D5"/>
    <w:rsid w:val="007B386D"/>
    <w:rsid w:val="007B3EB9"/>
    <w:rsid w:val="007B3FC6"/>
    <w:rsid w:val="007B42D5"/>
    <w:rsid w:val="007B4CEF"/>
    <w:rsid w:val="007B5411"/>
    <w:rsid w:val="007B5DCB"/>
    <w:rsid w:val="007B6B4D"/>
    <w:rsid w:val="007B77D1"/>
    <w:rsid w:val="007B781D"/>
    <w:rsid w:val="007C1FAB"/>
    <w:rsid w:val="007C279E"/>
    <w:rsid w:val="007C40E5"/>
    <w:rsid w:val="007C4C8E"/>
    <w:rsid w:val="007C517D"/>
    <w:rsid w:val="007C57EE"/>
    <w:rsid w:val="007C63F0"/>
    <w:rsid w:val="007C70DF"/>
    <w:rsid w:val="007D0F99"/>
    <w:rsid w:val="007D16EF"/>
    <w:rsid w:val="007D1F11"/>
    <w:rsid w:val="007D31AC"/>
    <w:rsid w:val="007D3A8B"/>
    <w:rsid w:val="007D3FF0"/>
    <w:rsid w:val="007D633E"/>
    <w:rsid w:val="007D748D"/>
    <w:rsid w:val="007D7D74"/>
    <w:rsid w:val="007D7EC1"/>
    <w:rsid w:val="007E1B42"/>
    <w:rsid w:val="007E2122"/>
    <w:rsid w:val="007E2261"/>
    <w:rsid w:val="007E2CA6"/>
    <w:rsid w:val="007E35B6"/>
    <w:rsid w:val="007E3D7B"/>
    <w:rsid w:val="007E4D22"/>
    <w:rsid w:val="007E79F5"/>
    <w:rsid w:val="007F1571"/>
    <w:rsid w:val="007F3149"/>
    <w:rsid w:val="007F3781"/>
    <w:rsid w:val="007F3B34"/>
    <w:rsid w:val="007F5A2E"/>
    <w:rsid w:val="007F6420"/>
    <w:rsid w:val="007F7B3D"/>
    <w:rsid w:val="00800B9E"/>
    <w:rsid w:val="00801F25"/>
    <w:rsid w:val="00804F50"/>
    <w:rsid w:val="0080568B"/>
    <w:rsid w:val="0080719F"/>
    <w:rsid w:val="00811476"/>
    <w:rsid w:val="008128F6"/>
    <w:rsid w:val="00812CE4"/>
    <w:rsid w:val="00814235"/>
    <w:rsid w:val="00814316"/>
    <w:rsid w:val="00814491"/>
    <w:rsid w:val="0081540A"/>
    <w:rsid w:val="00815F63"/>
    <w:rsid w:val="0081653C"/>
    <w:rsid w:val="00816F6B"/>
    <w:rsid w:val="008173EC"/>
    <w:rsid w:val="00822AC0"/>
    <w:rsid w:val="0082336F"/>
    <w:rsid w:val="00824517"/>
    <w:rsid w:val="008259FD"/>
    <w:rsid w:val="0082607C"/>
    <w:rsid w:val="008260C3"/>
    <w:rsid w:val="008261AE"/>
    <w:rsid w:val="00827337"/>
    <w:rsid w:val="00830061"/>
    <w:rsid w:val="00832562"/>
    <w:rsid w:val="00832780"/>
    <w:rsid w:val="00833491"/>
    <w:rsid w:val="008334BB"/>
    <w:rsid w:val="00834EE5"/>
    <w:rsid w:val="008355B7"/>
    <w:rsid w:val="008358CE"/>
    <w:rsid w:val="00835B0A"/>
    <w:rsid w:val="00836984"/>
    <w:rsid w:val="00840947"/>
    <w:rsid w:val="0084146B"/>
    <w:rsid w:val="00841627"/>
    <w:rsid w:val="00843936"/>
    <w:rsid w:val="00844F9C"/>
    <w:rsid w:val="008451AA"/>
    <w:rsid w:val="0084652E"/>
    <w:rsid w:val="00850783"/>
    <w:rsid w:val="0085182A"/>
    <w:rsid w:val="00852780"/>
    <w:rsid w:val="00853257"/>
    <w:rsid w:val="00853849"/>
    <w:rsid w:val="008540CE"/>
    <w:rsid w:val="0085437D"/>
    <w:rsid w:val="00854893"/>
    <w:rsid w:val="00854CE9"/>
    <w:rsid w:val="00856066"/>
    <w:rsid w:val="0085628E"/>
    <w:rsid w:val="008579AB"/>
    <w:rsid w:val="00860CED"/>
    <w:rsid w:val="008612F2"/>
    <w:rsid w:val="008615BF"/>
    <w:rsid w:val="00861CC9"/>
    <w:rsid w:val="00861CE9"/>
    <w:rsid w:val="00862928"/>
    <w:rsid w:val="00863638"/>
    <w:rsid w:val="00863863"/>
    <w:rsid w:val="00864694"/>
    <w:rsid w:val="0086493E"/>
    <w:rsid w:val="00865640"/>
    <w:rsid w:val="00865BB1"/>
    <w:rsid w:val="008661AF"/>
    <w:rsid w:val="00866217"/>
    <w:rsid w:val="00866E40"/>
    <w:rsid w:val="00866EFC"/>
    <w:rsid w:val="008703C4"/>
    <w:rsid w:val="00870960"/>
    <w:rsid w:val="00870F83"/>
    <w:rsid w:val="00874803"/>
    <w:rsid w:val="00875624"/>
    <w:rsid w:val="008777F8"/>
    <w:rsid w:val="00877C87"/>
    <w:rsid w:val="00880108"/>
    <w:rsid w:val="00882838"/>
    <w:rsid w:val="008834AF"/>
    <w:rsid w:val="0088487F"/>
    <w:rsid w:val="00884BDC"/>
    <w:rsid w:val="00886583"/>
    <w:rsid w:val="008875DF"/>
    <w:rsid w:val="00890B43"/>
    <w:rsid w:val="00890C08"/>
    <w:rsid w:val="00890FF2"/>
    <w:rsid w:val="008921A2"/>
    <w:rsid w:val="00894201"/>
    <w:rsid w:val="008943B8"/>
    <w:rsid w:val="00894A18"/>
    <w:rsid w:val="00894C68"/>
    <w:rsid w:val="00894E42"/>
    <w:rsid w:val="008955B3"/>
    <w:rsid w:val="00895D49"/>
    <w:rsid w:val="008A2462"/>
    <w:rsid w:val="008A343F"/>
    <w:rsid w:val="008A6E60"/>
    <w:rsid w:val="008A75C6"/>
    <w:rsid w:val="008B0747"/>
    <w:rsid w:val="008B1328"/>
    <w:rsid w:val="008B2D29"/>
    <w:rsid w:val="008B3F7D"/>
    <w:rsid w:val="008B41D3"/>
    <w:rsid w:val="008B51FB"/>
    <w:rsid w:val="008B77DC"/>
    <w:rsid w:val="008B7C37"/>
    <w:rsid w:val="008C1A05"/>
    <w:rsid w:val="008C1A58"/>
    <w:rsid w:val="008C2D7B"/>
    <w:rsid w:val="008C31A7"/>
    <w:rsid w:val="008C38C3"/>
    <w:rsid w:val="008C3DC1"/>
    <w:rsid w:val="008C4F2D"/>
    <w:rsid w:val="008C5734"/>
    <w:rsid w:val="008D0C02"/>
    <w:rsid w:val="008D2477"/>
    <w:rsid w:val="008D3428"/>
    <w:rsid w:val="008D55A6"/>
    <w:rsid w:val="008D58A4"/>
    <w:rsid w:val="008D58B4"/>
    <w:rsid w:val="008D6DD7"/>
    <w:rsid w:val="008E0296"/>
    <w:rsid w:val="008E02DA"/>
    <w:rsid w:val="008E0983"/>
    <w:rsid w:val="008E0F7F"/>
    <w:rsid w:val="008E2DA6"/>
    <w:rsid w:val="008E4D88"/>
    <w:rsid w:val="008E4EAC"/>
    <w:rsid w:val="008E4F03"/>
    <w:rsid w:val="008F1BBF"/>
    <w:rsid w:val="008F1BC5"/>
    <w:rsid w:val="008F21E0"/>
    <w:rsid w:val="008F2278"/>
    <w:rsid w:val="008F268F"/>
    <w:rsid w:val="008F29E2"/>
    <w:rsid w:val="008F423F"/>
    <w:rsid w:val="008F4DA6"/>
    <w:rsid w:val="008F4FB2"/>
    <w:rsid w:val="008F536C"/>
    <w:rsid w:val="008F5CC3"/>
    <w:rsid w:val="008F5E42"/>
    <w:rsid w:val="008F5FB0"/>
    <w:rsid w:val="008F632E"/>
    <w:rsid w:val="00902766"/>
    <w:rsid w:val="009029BD"/>
    <w:rsid w:val="00903BEC"/>
    <w:rsid w:val="00910AD6"/>
    <w:rsid w:val="009111E6"/>
    <w:rsid w:val="00913E8A"/>
    <w:rsid w:val="00914002"/>
    <w:rsid w:val="0091402E"/>
    <w:rsid w:val="00916BB0"/>
    <w:rsid w:val="00916DC9"/>
    <w:rsid w:val="009171F3"/>
    <w:rsid w:val="00917218"/>
    <w:rsid w:val="00917C4D"/>
    <w:rsid w:val="00921053"/>
    <w:rsid w:val="00921322"/>
    <w:rsid w:val="00921556"/>
    <w:rsid w:val="009222F0"/>
    <w:rsid w:val="009275E1"/>
    <w:rsid w:val="00930878"/>
    <w:rsid w:val="00931C97"/>
    <w:rsid w:val="00931CEA"/>
    <w:rsid w:val="00932703"/>
    <w:rsid w:val="009327AA"/>
    <w:rsid w:val="00935CD2"/>
    <w:rsid w:val="009370CF"/>
    <w:rsid w:val="009407F1"/>
    <w:rsid w:val="00940D37"/>
    <w:rsid w:val="009412ED"/>
    <w:rsid w:val="009415FC"/>
    <w:rsid w:val="009424E9"/>
    <w:rsid w:val="00943309"/>
    <w:rsid w:val="00943D84"/>
    <w:rsid w:val="00944771"/>
    <w:rsid w:val="00945289"/>
    <w:rsid w:val="00945D66"/>
    <w:rsid w:val="009466CA"/>
    <w:rsid w:val="00946C39"/>
    <w:rsid w:val="009472EF"/>
    <w:rsid w:val="00947781"/>
    <w:rsid w:val="009479C7"/>
    <w:rsid w:val="00947BDB"/>
    <w:rsid w:val="00950C47"/>
    <w:rsid w:val="00951707"/>
    <w:rsid w:val="00951730"/>
    <w:rsid w:val="00951A79"/>
    <w:rsid w:val="00953854"/>
    <w:rsid w:val="009552DE"/>
    <w:rsid w:val="009615A2"/>
    <w:rsid w:val="00961E49"/>
    <w:rsid w:val="00962ACB"/>
    <w:rsid w:val="009641F8"/>
    <w:rsid w:val="00965D55"/>
    <w:rsid w:val="00967EE4"/>
    <w:rsid w:val="0097190B"/>
    <w:rsid w:val="00971A4E"/>
    <w:rsid w:val="00972B15"/>
    <w:rsid w:val="00972E32"/>
    <w:rsid w:val="00975358"/>
    <w:rsid w:val="00977810"/>
    <w:rsid w:val="009778C7"/>
    <w:rsid w:val="00980332"/>
    <w:rsid w:val="009803D6"/>
    <w:rsid w:val="00980767"/>
    <w:rsid w:val="009810D7"/>
    <w:rsid w:val="00982B98"/>
    <w:rsid w:val="00984F36"/>
    <w:rsid w:val="00987912"/>
    <w:rsid w:val="00990BB6"/>
    <w:rsid w:val="00993A32"/>
    <w:rsid w:val="00994804"/>
    <w:rsid w:val="00995447"/>
    <w:rsid w:val="009956A6"/>
    <w:rsid w:val="009970FA"/>
    <w:rsid w:val="009A1876"/>
    <w:rsid w:val="009A1AD3"/>
    <w:rsid w:val="009A1CC9"/>
    <w:rsid w:val="009A365B"/>
    <w:rsid w:val="009A5888"/>
    <w:rsid w:val="009A635A"/>
    <w:rsid w:val="009A642F"/>
    <w:rsid w:val="009A745E"/>
    <w:rsid w:val="009A7B25"/>
    <w:rsid w:val="009B0001"/>
    <w:rsid w:val="009B2D14"/>
    <w:rsid w:val="009B3095"/>
    <w:rsid w:val="009B3096"/>
    <w:rsid w:val="009B38CB"/>
    <w:rsid w:val="009B42C8"/>
    <w:rsid w:val="009B4699"/>
    <w:rsid w:val="009B691D"/>
    <w:rsid w:val="009C0330"/>
    <w:rsid w:val="009C1F91"/>
    <w:rsid w:val="009C29D5"/>
    <w:rsid w:val="009C39F7"/>
    <w:rsid w:val="009C3FF1"/>
    <w:rsid w:val="009C500F"/>
    <w:rsid w:val="009C5040"/>
    <w:rsid w:val="009C51DB"/>
    <w:rsid w:val="009C6FAD"/>
    <w:rsid w:val="009D05D9"/>
    <w:rsid w:val="009D06F8"/>
    <w:rsid w:val="009D29AB"/>
    <w:rsid w:val="009D4396"/>
    <w:rsid w:val="009D5337"/>
    <w:rsid w:val="009D6B67"/>
    <w:rsid w:val="009D6D60"/>
    <w:rsid w:val="009E0235"/>
    <w:rsid w:val="009E1501"/>
    <w:rsid w:val="009E3177"/>
    <w:rsid w:val="009E33EB"/>
    <w:rsid w:val="009E5AEE"/>
    <w:rsid w:val="009E76CE"/>
    <w:rsid w:val="009F0280"/>
    <w:rsid w:val="009F0FAE"/>
    <w:rsid w:val="009F123A"/>
    <w:rsid w:val="009F15A6"/>
    <w:rsid w:val="009F181E"/>
    <w:rsid w:val="009F1C43"/>
    <w:rsid w:val="009F3E56"/>
    <w:rsid w:val="009F4E9E"/>
    <w:rsid w:val="009F6416"/>
    <w:rsid w:val="009F650C"/>
    <w:rsid w:val="009F66FD"/>
    <w:rsid w:val="009F688F"/>
    <w:rsid w:val="009F728D"/>
    <w:rsid w:val="009F7AA9"/>
    <w:rsid w:val="00A0016E"/>
    <w:rsid w:val="00A02268"/>
    <w:rsid w:val="00A02BDF"/>
    <w:rsid w:val="00A031EE"/>
    <w:rsid w:val="00A0320C"/>
    <w:rsid w:val="00A0731B"/>
    <w:rsid w:val="00A07A00"/>
    <w:rsid w:val="00A11475"/>
    <w:rsid w:val="00A118D2"/>
    <w:rsid w:val="00A13F1F"/>
    <w:rsid w:val="00A14634"/>
    <w:rsid w:val="00A15A4A"/>
    <w:rsid w:val="00A17426"/>
    <w:rsid w:val="00A239BA"/>
    <w:rsid w:val="00A24704"/>
    <w:rsid w:val="00A25424"/>
    <w:rsid w:val="00A256F2"/>
    <w:rsid w:val="00A263E3"/>
    <w:rsid w:val="00A272E0"/>
    <w:rsid w:val="00A33E35"/>
    <w:rsid w:val="00A35603"/>
    <w:rsid w:val="00A356E4"/>
    <w:rsid w:val="00A3646A"/>
    <w:rsid w:val="00A36790"/>
    <w:rsid w:val="00A36D0E"/>
    <w:rsid w:val="00A370CF"/>
    <w:rsid w:val="00A37723"/>
    <w:rsid w:val="00A4085F"/>
    <w:rsid w:val="00A40ED1"/>
    <w:rsid w:val="00A42077"/>
    <w:rsid w:val="00A42873"/>
    <w:rsid w:val="00A4470C"/>
    <w:rsid w:val="00A44D7A"/>
    <w:rsid w:val="00A47D4D"/>
    <w:rsid w:val="00A50255"/>
    <w:rsid w:val="00A502BD"/>
    <w:rsid w:val="00A51F3A"/>
    <w:rsid w:val="00A52481"/>
    <w:rsid w:val="00A535E1"/>
    <w:rsid w:val="00A545F6"/>
    <w:rsid w:val="00A55A5F"/>
    <w:rsid w:val="00A56D31"/>
    <w:rsid w:val="00A600AF"/>
    <w:rsid w:val="00A634F1"/>
    <w:rsid w:val="00A638B2"/>
    <w:rsid w:val="00A63C5F"/>
    <w:rsid w:val="00A63DB7"/>
    <w:rsid w:val="00A67917"/>
    <w:rsid w:val="00A67C8A"/>
    <w:rsid w:val="00A67FBE"/>
    <w:rsid w:val="00A72A3D"/>
    <w:rsid w:val="00A72F24"/>
    <w:rsid w:val="00A7437D"/>
    <w:rsid w:val="00A75096"/>
    <w:rsid w:val="00A752E3"/>
    <w:rsid w:val="00A755F1"/>
    <w:rsid w:val="00A76B4E"/>
    <w:rsid w:val="00A76D10"/>
    <w:rsid w:val="00A77D6A"/>
    <w:rsid w:val="00A82EDE"/>
    <w:rsid w:val="00A83483"/>
    <w:rsid w:val="00A836EA"/>
    <w:rsid w:val="00A92B0A"/>
    <w:rsid w:val="00A93699"/>
    <w:rsid w:val="00A938D0"/>
    <w:rsid w:val="00A94784"/>
    <w:rsid w:val="00A960D1"/>
    <w:rsid w:val="00A96D3E"/>
    <w:rsid w:val="00A977C1"/>
    <w:rsid w:val="00AA2AAC"/>
    <w:rsid w:val="00AA2AE2"/>
    <w:rsid w:val="00AA3153"/>
    <w:rsid w:val="00AA3EB2"/>
    <w:rsid w:val="00AA6066"/>
    <w:rsid w:val="00AA6197"/>
    <w:rsid w:val="00AA68B1"/>
    <w:rsid w:val="00AA6F0C"/>
    <w:rsid w:val="00AB0A8E"/>
    <w:rsid w:val="00AB4A6E"/>
    <w:rsid w:val="00AB5B4F"/>
    <w:rsid w:val="00AB61CB"/>
    <w:rsid w:val="00AC0DD2"/>
    <w:rsid w:val="00AC3134"/>
    <w:rsid w:val="00AC4346"/>
    <w:rsid w:val="00AC531A"/>
    <w:rsid w:val="00AC6D88"/>
    <w:rsid w:val="00AC6E2E"/>
    <w:rsid w:val="00AC6F20"/>
    <w:rsid w:val="00AC6F67"/>
    <w:rsid w:val="00AC7174"/>
    <w:rsid w:val="00AC77E3"/>
    <w:rsid w:val="00AC7C1D"/>
    <w:rsid w:val="00AD11DA"/>
    <w:rsid w:val="00AD34A1"/>
    <w:rsid w:val="00AD4D35"/>
    <w:rsid w:val="00AD67E0"/>
    <w:rsid w:val="00AD7F86"/>
    <w:rsid w:val="00AE0769"/>
    <w:rsid w:val="00AE0ECF"/>
    <w:rsid w:val="00AE13B4"/>
    <w:rsid w:val="00AE240D"/>
    <w:rsid w:val="00AE2873"/>
    <w:rsid w:val="00AE40E6"/>
    <w:rsid w:val="00AE5108"/>
    <w:rsid w:val="00AE744E"/>
    <w:rsid w:val="00AE7D2A"/>
    <w:rsid w:val="00AE7F2D"/>
    <w:rsid w:val="00AF02D2"/>
    <w:rsid w:val="00AF4AE3"/>
    <w:rsid w:val="00AF5E5F"/>
    <w:rsid w:val="00B007BA"/>
    <w:rsid w:val="00B00A2E"/>
    <w:rsid w:val="00B00D00"/>
    <w:rsid w:val="00B01702"/>
    <w:rsid w:val="00B02C20"/>
    <w:rsid w:val="00B0379E"/>
    <w:rsid w:val="00B0438B"/>
    <w:rsid w:val="00B0556E"/>
    <w:rsid w:val="00B056DB"/>
    <w:rsid w:val="00B05B42"/>
    <w:rsid w:val="00B06727"/>
    <w:rsid w:val="00B0674B"/>
    <w:rsid w:val="00B07A53"/>
    <w:rsid w:val="00B1181B"/>
    <w:rsid w:val="00B13032"/>
    <w:rsid w:val="00B140FC"/>
    <w:rsid w:val="00B141C2"/>
    <w:rsid w:val="00B14E8E"/>
    <w:rsid w:val="00B153BB"/>
    <w:rsid w:val="00B170BC"/>
    <w:rsid w:val="00B20DE4"/>
    <w:rsid w:val="00B214AC"/>
    <w:rsid w:val="00B246E7"/>
    <w:rsid w:val="00B2492C"/>
    <w:rsid w:val="00B256DD"/>
    <w:rsid w:val="00B26DD4"/>
    <w:rsid w:val="00B30071"/>
    <w:rsid w:val="00B30A35"/>
    <w:rsid w:val="00B30B03"/>
    <w:rsid w:val="00B324F3"/>
    <w:rsid w:val="00B35CA3"/>
    <w:rsid w:val="00B35E3B"/>
    <w:rsid w:val="00B361A8"/>
    <w:rsid w:val="00B3747B"/>
    <w:rsid w:val="00B378C9"/>
    <w:rsid w:val="00B37E25"/>
    <w:rsid w:val="00B41395"/>
    <w:rsid w:val="00B416D6"/>
    <w:rsid w:val="00B42190"/>
    <w:rsid w:val="00B4318A"/>
    <w:rsid w:val="00B435FA"/>
    <w:rsid w:val="00B445E8"/>
    <w:rsid w:val="00B44CB0"/>
    <w:rsid w:val="00B45D02"/>
    <w:rsid w:val="00B52113"/>
    <w:rsid w:val="00B52836"/>
    <w:rsid w:val="00B52D32"/>
    <w:rsid w:val="00B568CA"/>
    <w:rsid w:val="00B56AE7"/>
    <w:rsid w:val="00B617D5"/>
    <w:rsid w:val="00B6245D"/>
    <w:rsid w:val="00B63A98"/>
    <w:rsid w:val="00B67C25"/>
    <w:rsid w:val="00B70230"/>
    <w:rsid w:val="00B72280"/>
    <w:rsid w:val="00B72F33"/>
    <w:rsid w:val="00B74441"/>
    <w:rsid w:val="00B76697"/>
    <w:rsid w:val="00B76FBD"/>
    <w:rsid w:val="00B77F87"/>
    <w:rsid w:val="00B801B2"/>
    <w:rsid w:val="00B80597"/>
    <w:rsid w:val="00B80AA1"/>
    <w:rsid w:val="00B812CB"/>
    <w:rsid w:val="00B820BD"/>
    <w:rsid w:val="00B82D23"/>
    <w:rsid w:val="00B82D71"/>
    <w:rsid w:val="00B877E4"/>
    <w:rsid w:val="00B90066"/>
    <w:rsid w:val="00B90704"/>
    <w:rsid w:val="00B90914"/>
    <w:rsid w:val="00B9100E"/>
    <w:rsid w:val="00B910C8"/>
    <w:rsid w:val="00B91224"/>
    <w:rsid w:val="00B912A3"/>
    <w:rsid w:val="00B933F5"/>
    <w:rsid w:val="00B933F7"/>
    <w:rsid w:val="00B964A8"/>
    <w:rsid w:val="00BA0178"/>
    <w:rsid w:val="00BA0617"/>
    <w:rsid w:val="00BA2A68"/>
    <w:rsid w:val="00BA34B5"/>
    <w:rsid w:val="00BA4892"/>
    <w:rsid w:val="00BA4C11"/>
    <w:rsid w:val="00BA52BB"/>
    <w:rsid w:val="00BA64BE"/>
    <w:rsid w:val="00BA652B"/>
    <w:rsid w:val="00BA767E"/>
    <w:rsid w:val="00BA7727"/>
    <w:rsid w:val="00BA785D"/>
    <w:rsid w:val="00BB06C4"/>
    <w:rsid w:val="00BB0FAA"/>
    <w:rsid w:val="00BB1925"/>
    <w:rsid w:val="00BB1BC1"/>
    <w:rsid w:val="00BB1DB0"/>
    <w:rsid w:val="00BB2F03"/>
    <w:rsid w:val="00BB485E"/>
    <w:rsid w:val="00BB4E89"/>
    <w:rsid w:val="00BB50EB"/>
    <w:rsid w:val="00BB6EFA"/>
    <w:rsid w:val="00BC0561"/>
    <w:rsid w:val="00BC2038"/>
    <w:rsid w:val="00BC2B3E"/>
    <w:rsid w:val="00BC3E41"/>
    <w:rsid w:val="00BC4DB4"/>
    <w:rsid w:val="00BC54E7"/>
    <w:rsid w:val="00BC68A6"/>
    <w:rsid w:val="00BC6E08"/>
    <w:rsid w:val="00BC7286"/>
    <w:rsid w:val="00BD13CA"/>
    <w:rsid w:val="00BD1418"/>
    <w:rsid w:val="00BD1486"/>
    <w:rsid w:val="00BD271F"/>
    <w:rsid w:val="00BD5B31"/>
    <w:rsid w:val="00BE0867"/>
    <w:rsid w:val="00BE2171"/>
    <w:rsid w:val="00BE29EA"/>
    <w:rsid w:val="00BE331B"/>
    <w:rsid w:val="00BE3AC7"/>
    <w:rsid w:val="00BE3C41"/>
    <w:rsid w:val="00BE5B02"/>
    <w:rsid w:val="00BE692B"/>
    <w:rsid w:val="00BE7547"/>
    <w:rsid w:val="00BE7BD1"/>
    <w:rsid w:val="00BF0AC9"/>
    <w:rsid w:val="00BF20C7"/>
    <w:rsid w:val="00BF28BD"/>
    <w:rsid w:val="00BF31E7"/>
    <w:rsid w:val="00BF5A1C"/>
    <w:rsid w:val="00BF5F30"/>
    <w:rsid w:val="00BF63AD"/>
    <w:rsid w:val="00BF6845"/>
    <w:rsid w:val="00BF7278"/>
    <w:rsid w:val="00BF738F"/>
    <w:rsid w:val="00BF75D6"/>
    <w:rsid w:val="00C02796"/>
    <w:rsid w:val="00C03534"/>
    <w:rsid w:val="00C065EB"/>
    <w:rsid w:val="00C07BC6"/>
    <w:rsid w:val="00C100B6"/>
    <w:rsid w:val="00C114D4"/>
    <w:rsid w:val="00C11E45"/>
    <w:rsid w:val="00C125F8"/>
    <w:rsid w:val="00C1355E"/>
    <w:rsid w:val="00C1697C"/>
    <w:rsid w:val="00C16ECF"/>
    <w:rsid w:val="00C176D8"/>
    <w:rsid w:val="00C17D7A"/>
    <w:rsid w:val="00C17EEB"/>
    <w:rsid w:val="00C21FC5"/>
    <w:rsid w:val="00C22D38"/>
    <w:rsid w:val="00C23C56"/>
    <w:rsid w:val="00C241D6"/>
    <w:rsid w:val="00C242C7"/>
    <w:rsid w:val="00C24BFC"/>
    <w:rsid w:val="00C24DF4"/>
    <w:rsid w:val="00C24FDA"/>
    <w:rsid w:val="00C256D3"/>
    <w:rsid w:val="00C25EC6"/>
    <w:rsid w:val="00C2777D"/>
    <w:rsid w:val="00C3109F"/>
    <w:rsid w:val="00C31902"/>
    <w:rsid w:val="00C31A2C"/>
    <w:rsid w:val="00C3213A"/>
    <w:rsid w:val="00C33200"/>
    <w:rsid w:val="00C3413A"/>
    <w:rsid w:val="00C34B97"/>
    <w:rsid w:val="00C34BFD"/>
    <w:rsid w:val="00C34D1B"/>
    <w:rsid w:val="00C36875"/>
    <w:rsid w:val="00C37A5A"/>
    <w:rsid w:val="00C4047F"/>
    <w:rsid w:val="00C4057A"/>
    <w:rsid w:val="00C40E7D"/>
    <w:rsid w:val="00C424CD"/>
    <w:rsid w:val="00C429B7"/>
    <w:rsid w:val="00C42ED7"/>
    <w:rsid w:val="00C435FF"/>
    <w:rsid w:val="00C436D4"/>
    <w:rsid w:val="00C47EFF"/>
    <w:rsid w:val="00C50042"/>
    <w:rsid w:val="00C526F2"/>
    <w:rsid w:val="00C52BF9"/>
    <w:rsid w:val="00C52D37"/>
    <w:rsid w:val="00C540AB"/>
    <w:rsid w:val="00C55B9C"/>
    <w:rsid w:val="00C55E3C"/>
    <w:rsid w:val="00C56C85"/>
    <w:rsid w:val="00C62204"/>
    <w:rsid w:val="00C64578"/>
    <w:rsid w:val="00C64F48"/>
    <w:rsid w:val="00C650EB"/>
    <w:rsid w:val="00C6517F"/>
    <w:rsid w:val="00C65989"/>
    <w:rsid w:val="00C66212"/>
    <w:rsid w:val="00C66334"/>
    <w:rsid w:val="00C66E4C"/>
    <w:rsid w:val="00C70655"/>
    <w:rsid w:val="00C71496"/>
    <w:rsid w:val="00C71552"/>
    <w:rsid w:val="00C716A0"/>
    <w:rsid w:val="00C716F6"/>
    <w:rsid w:val="00C719F3"/>
    <w:rsid w:val="00C71A5C"/>
    <w:rsid w:val="00C71BA8"/>
    <w:rsid w:val="00C72D9A"/>
    <w:rsid w:val="00C73594"/>
    <w:rsid w:val="00C73BB3"/>
    <w:rsid w:val="00C7614A"/>
    <w:rsid w:val="00C7643A"/>
    <w:rsid w:val="00C7682B"/>
    <w:rsid w:val="00C76B0F"/>
    <w:rsid w:val="00C77F85"/>
    <w:rsid w:val="00C8154D"/>
    <w:rsid w:val="00C8233C"/>
    <w:rsid w:val="00C82BA7"/>
    <w:rsid w:val="00C842F2"/>
    <w:rsid w:val="00C849AD"/>
    <w:rsid w:val="00C84E39"/>
    <w:rsid w:val="00C90BDB"/>
    <w:rsid w:val="00C91E2B"/>
    <w:rsid w:val="00C929C9"/>
    <w:rsid w:val="00C93BAA"/>
    <w:rsid w:val="00C95118"/>
    <w:rsid w:val="00C953D0"/>
    <w:rsid w:val="00C95A25"/>
    <w:rsid w:val="00CA02ED"/>
    <w:rsid w:val="00CA2C55"/>
    <w:rsid w:val="00CA3871"/>
    <w:rsid w:val="00CA481F"/>
    <w:rsid w:val="00CA6139"/>
    <w:rsid w:val="00CA70D3"/>
    <w:rsid w:val="00CA7357"/>
    <w:rsid w:val="00CA742D"/>
    <w:rsid w:val="00CB023C"/>
    <w:rsid w:val="00CB0571"/>
    <w:rsid w:val="00CB1054"/>
    <w:rsid w:val="00CB62F0"/>
    <w:rsid w:val="00CB6DB7"/>
    <w:rsid w:val="00CC0DFD"/>
    <w:rsid w:val="00CC0EB3"/>
    <w:rsid w:val="00CC0F10"/>
    <w:rsid w:val="00CC0FF4"/>
    <w:rsid w:val="00CC17E0"/>
    <w:rsid w:val="00CC217B"/>
    <w:rsid w:val="00CC3B15"/>
    <w:rsid w:val="00CC4250"/>
    <w:rsid w:val="00CC46A2"/>
    <w:rsid w:val="00CC654C"/>
    <w:rsid w:val="00CC7DFD"/>
    <w:rsid w:val="00CD0323"/>
    <w:rsid w:val="00CD131E"/>
    <w:rsid w:val="00CD307C"/>
    <w:rsid w:val="00CD3404"/>
    <w:rsid w:val="00CD6338"/>
    <w:rsid w:val="00CD69B3"/>
    <w:rsid w:val="00CD7086"/>
    <w:rsid w:val="00CE04B7"/>
    <w:rsid w:val="00CE0B58"/>
    <w:rsid w:val="00CE1333"/>
    <w:rsid w:val="00CE3ECC"/>
    <w:rsid w:val="00CE4FB9"/>
    <w:rsid w:val="00CE52A7"/>
    <w:rsid w:val="00CE56C7"/>
    <w:rsid w:val="00CE5EF4"/>
    <w:rsid w:val="00CE65FD"/>
    <w:rsid w:val="00CE6D33"/>
    <w:rsid w:val="00CE7CB2"/>
    <w:rsid w:val="00CF07D8"/>
    <w:rsid w:val="00CF0C7D"/>
    <w:rsid w:val="00CF3F5F"/>
    <w:rsid w:val="00CF431F"/>
    <w:rsid w:val="00CF4501"/>
    <w:rsid w:val="00CF4A49"/>
    <w:rsid w:val="00CF69E1"/>
    <w:rsid w:val="00CF7325"/>
    <w:rsid w:val="00CF7E80"/>
    <w:rsid w:val="00D00A4E"/>
    <w:rsid w:val="00D010D4"/>
    <w:rsid w:val="00D01B77"/>
    <w:rsid w:val="00D025F7"/>
    <w:rsid w:val="00D0293C"/>
    <w:rsid w:val="00D02A68"/>
    <w:rsid w:val="00D02BA0"/>
    <w:rsid w:val="00D03193"/>
    <w:rsid w:val="00D03797"/>
    <w:rsid w:val="00D03A06"/>
    <w:rsid w:val="00D03E4E"/>
    <w:rsid w:val="00D0548B"/>
    <w:rsid w:val="00D06380"/>
    <w:rsid w:val="00D0726D"/>
    <w:rsid w:val="00D0793C"/>
    <w:rsid w:val="00D10387"/>
    <w:rsid w:val="00D110B1"/>
    <w:rsid w:val="00D13248"/>
    <w:rsid w:val="00D132AA"/>
    <w:rsid w:val="00D156C6"/>
    <w:rsid w:val="00D16C78"/>
    <w:rsid w:val="00D16F55"/>
    <w:rsid w:val="00D17DCA"/>
    <w:rsid w:val="00D20160"/>
    <w:rsid w:val="00D20D93"/>
    <w:rsid w:val="00D212C0"/>
    <w:rsid w:val="00D22BDC"/>
    <w:rsid w:val="00D22FDE"/>
    <w:rsid w:val="00D2312F"/>
    <w:rsid w:val="00D2375E"/>
    <w:rsid w:val="00D246B4"/>
    <w:rsid w:val="00D24F94"/>
    <w:rsid w:val="00D26867"/>
    <w:rsid w:val="00D269B6"/>
    <w:rsid w:val="00D27497"/>
    <w:rsid w:val="00D32572"/>
    <w:rsid w:val="00D32707"/>
    <w:rsid w:val="00D3282D"/>
    <w:rsid w:val="00D33403"/>
    <w:rsid w:val="00D34003"/>
    <w:rsid w:val="00D343DC"/>
    <w:rsid w:val="00D34EB4"/>
    <w:rsid w:val="00D35EE7"/>
    <w:rsid w:val="00D3683E"/>
    <w:rsid w:val="00D369A2"/>
    <w:rsid w:val="00D36DC1"/>
    <w:rsid w:val="00D371FE"/>
    <w:rsid w:val="00D37D17"/>
    <w:rsid w:val="00D402A3"/>
    <w:rsid w:val="00D4077C"/>
    <w:rsid w:val="00D425C8"/>
    <w:rsid w:val="00D43482"/>
    <w:rsid w:val="00D43D54"/>
    <w:rsid w:val="00D44082"/>
    <w:rsid w:val="00D444EE"/>
    <w:rsid w:val="00D45368"/>
    <w:rsid w:val="00D453DE"/>
    <w:rsid w:val="00D462E0"/>
    <w:rsid w:val="00D47C31"/>
    <w:rsid w:val="00D50416"/>
    <w:rsid w:val="00D52933"/>
    <w:rsid w:val="00D5492C"/>
    <w:rsid w:val="00D54B56"/>
    <w:rsid w:val="00D55175"/>
    <w:rsid w:val="00D565EB"/>
    <w:rsid w:val="00D56FC7"/>
    <w:rsid w:val="00D5715C"/>
    <w:rsid w:val="00D57987"/>
    <w:rsid w:val="00D6002A"/>
    <w:rsid w:val="00D61245"/>
    <w:rsid w:val="00D6130C"/>
    <w:rsid w:val="00D61617"/>
    <w:rsid w:val="00D63330"/>
    <w:rsid w:val="00D63384"/>
    <w:rsid w:val="00D63997"/>
    <w:rsid w:val="00D651AF"/>
    <w:rsid w:val="00D660B1"/>
    <w:rsid w:val="00D667AB"/>
    <w:rsid w:val="00D701E5"/>
    <w:rsid w:val="00D7112A"/>
    <w:rsid w:val="00D7169C"/>
    <w:rsid w:val="00D721E3"/>
    <w:rsid w:val="00D72FDD"/>
    <w:rsid w:val="00D7359E"/>
    <w:rsid w:val="00D73B63"/>
    <w:rsid w:val="00D7464F"/>
    <w:rsid w:val="00D772EC"/>
    <w:rsid w:val="00D77FD8"/>
    <w:rsid w:val="00D807BB"/>
    <w:rsid w:val="00D81223"/>
    <w:rsid w:val="00D82A2E"/>
    <w:rsid w:val="00D84464"/>
    <w:rsid w:val="00D84B48"/>
    <w:rsid w:val="00D85FCE"/>
    <w:rsid w:val="00D86821"/>
    <w:rsid w:val="00D87FE8"/>
    <w:rsid w:val="00D90901"/>
    <w:rsid w:val="00D90918"/>
    <w:rsid w:val="00D90BD3"/>
    <w:rsid w:val="00D91E99"/>
    <w:rsid w:val="00D96172"/>
    <w:rsid w:val="00D9624C"/>
    <w:rsid w:val="00D96702"/>
    <w:rsid w:val="00DA03E1"/>
    <w:rsid w:val="00DA0A6D"/>
    <w:rsid w:val="00DA1A91"/>
    <w:rsid w:val="00DA2538"/>
    <w:rsid w:val="00DA3C36"/>
    <w:rsid w:val="00DA5595"/>
    <w:rsid w:val="00DA58EA"/>
    <w:rsid w:val="00DA5B24"/>
    <w:rsid w:val="00DA6B66"/>
    <w:rsid w:val="00DA7025"/>
    <w:rsid w:val="00DA76AA"/>
    <w:rsid w:val="00DA7FF3"/>
    <w:rsid w:val="00DB063D"/>
    <w:rsid w:val="00DB28D7"/>
    <w:rsid w:val="00DB32EF"/>
    <w:rsid w:val="00DB3ED4"/>
    <w:rsid w:val="00DB4BB8"/>
    <w:rsid w:val="00DB53D5"/>
    <w:rsid w:val="00DB6838"/>
    <w:rsid w:val="00DB6964"/>
    <w:rsid w:val="00DC066A"/>
    <w:rsid w:val="00DC0957"/>
    <w:rsid w:val="00DC1C21"/>
    <w:rsid w:val="00DC285E"/>
    <w:rsid w:val="00DC2F9C"/>
    <w:rsid w:val="00DC4062"/>
    <w:rsid w:val="00DC40C2"/>
    <w:rsid w:val="00DC4DC1"/>
    <w:rsid w:val="00DC5068"/>
    <w:rsid w:val="00DC5387"/>
    <w:rsid w:val="00DC5B7D"/>
    <w:rsid w:val="00DC6615"/>
    <w:rsid w:val="00DC7B13"/>
    <w:rsid w:val="00DD3B9E"/>
    <w:rsid w:val="00DD4134"/>
    <w:rsid w:val="00DD4294"/>
    <w:rsid w:val="00DD568D"/>
    <w:rsid w:val="00DD7062"/>
    <w:rsid w:val="00DD7622"/>
    <w:rsid w:val="00DD7802"/>
    <w:rsid w:val="00DD7DC3"/>
    <w:rsid w:val="00DE1262"/>
    <w:rsid w:val="00DE1457"/>
    <w:rsid w:val="00DE1784"/>
    <w:rsid w:val="00DE26B5"/>
    <w:rsid w:val="00DE3446"/>
    <w:rsid w:val="00DE614C"/>
    <w:rsid w:val="00DE6D54"/>
    <w:rsid w:val="00DF0DED"/>
    <w:rsid w:val="00DF60B5"/>
    <w:rsid w:val="00E00116"/>
    <w:rsid w:val="00E009F5"/>
    <w:rsid w:val="00E00C02"/>
    <w:rsid w:val="00E01356"/>
    <w:rsid w:val="00E0191A"/>
    <w:rsid w:val="00E02DE4"/>
    <w:rsid w:val="00E03363"/>
    <w:rsid w:val="00E03842"/>
    <w:rsid w:val="00E04385"/>
    <w:rsid w:val="00E067C2"/>
    <w:rsid w:val="00E1090F"/>
    <w:rsid w:val="00E11186"/>
    <w:rsid w:val="00E124B8"/>
    <w:rsid w:val="00E12EBA"/>
    <w:rsid w:val="00E13355"/>
    <w:rsid w:val="00E13854"/>
    <w:rsid w:val="00E13935"/>
    <w:rsid w:val="00E139CF"/>
    <w:rsid w:val="00E14499"/>
    <w:rsid w:val="00E16BC6"/>
    <w:rsid w:val="00E17BA3"/>
    <w:rsid w:val="00E20C79"/>
    <w:rsid w:val="00E20D51"/>
    <w:rsid w:val="00E20E1B"/>
    <w:rsid w:val="00E214FB"/>
    <w:rsid w:val="00E22550"/>
    <w:rsid w:val="00E22FCF"/>
    <w:rsid w:val="00E234D5"/>
    <w:rsid w:val="00E24004"/>
    <w:rsid w:val="00E24152"/>
    <w:rsid w:val="00E24C38"/>
    <w:rsid w:val="00E2739B"/>
    <w:rsid w:val="00E301F4"/>
    <w:rsid w:val="00E30C54"/>
    <w:rsid w:val="00E323D7"/>
    <w:rsid w:val="00E32A29"/>
    <w:rsid w:val="00E32C20"/>
    <w:rsid w:val="00E32FD9"/>
    <w:rsid w:val="00E3528A"/>
    <w:rsid w:val="00E379C1"/>
    <w:rsid w:val="00E41CD3"/>
    <w:rsid w:val="00E42D25"/>
    <w:rsid w:val="00E4450B"/>
    <w:rsid w:val="00E45631"/>
    <w:rsid w:val="00E52B52"/>
    <w:rsid w:val="00E533FA"/>
    <w:rsid w:val="00E53566"/>
    <w:rsid w:val="00E548E0"/>
    <w:rsid w:val="00E55D96"/>
    <w:rsid w:val="00E5629C"/>
    <w:rsid w:val="00E60E83"/>
    <w:rsid w:val="00E62640"/>
    <w:rsid w:val="00E62734"/>
    <w:rsid w:val="00E6384B"/>
    <w:rsid w:val="00E63BCB"/>
    <w:rsid w:val="00E658AF"/>
    <w:rsid w:val="00E668EF"/>
    <w:rsid w:val="00E66F26"/>
    <w:rsid w:val="00E71138"/>
    <w:rsid w:val="00E716C9"/>
    <w:rsid w:val="00E71F70"/>
    <w:rsid w:val="00E721EC"/>
    <w:rsid w:val="00E72426"/>
    <w:rsid w:val="00E72EED"/>
    <w:rsid w:val="00E73042"/>
    <w:rsid w:val="00E7338B"/>
    <w:rsid w:val="00E733D2"/>
    <w:rsid w:val="00E73625"/>
    <w:rsid w:val="00E73F4D"/>
    <w:rsid w:val="00E75E18"/>
    <w:rsid w:val="00E75FED"/>
    <w:rsid w:val="00E841A2"/>
    <w:rsid w:val="00E85B07"/>
    <w:rsid w:val="00E85E0B"/>
    <w:rsid w:val="00E8602B"/>
    <w:rsid w:val="00E86CAB"/>
    <w:rsid w:val="00E86ED1"/>
    <w:rsid w:val="00E87381"/>
    <w:rsid w:val="00E87F3B"/>
    <w:rsid w:val="00E90267"/>
    <w:rsid w:val="00E902A9"/>
    <w:rsid w:val="00E90514"/>
    <w:rsid w:val="00E90B41"/>
    <w:rsid w:val="00E90D18"/>
    <w:rsid w:val="00E90F40"/>
    <w:rsid w:val="00E9119A"/>
    <w:rsid w:val="00E91F3E"/>
    <w:rsid w:val="00E92107"/>
    <w:rsid w:val="00E92242"/>
    <w:rsid w:val="00E9466B"/>
    <w:rsid w:val="00E957C0"/>
    <w:rsid w:val="00EA01DA"/>
    <w:rsid w:val="00EA18FC"/>
    <w:rsid w:val="00EA1DB3"/>
    <w:rsid w:val="00EA1E1C"/>
    <w:rsid w:val="00EA2E70"/>
    <w:rsid w:val="00EA4441"/>
    <w:rsid w:val="00EA47BE"/>
    <w:rsid w:val="00EA735D"/>
    <w:rsid w:val="00EA7E82"/>
    <w:rsid w:val="00EB0331"/>
    <w:rsid w:val="00EB27C1"/>
    <w:rsid w:val="00EB3FE9"/>
    <w:rsid w:val="00EC0665"/>
    <w:rsid w:val="00EC0C3D"/>
    <w:rsid w:val="00EC0C94"/>
    <w:rsid w:val="00EC0D0D"/>
    <w:rsid w:val="00EC1F0B"/>
    <w:rsid w:val="00EC3128"/>
    <w:rsid w:val="00EC3DE2"/>
    <w:rsid w:val="00EC4244"/>
    <w:rsid w:val="00EC425A"/>
    <w:rsid w:val="00EC458B"/>
    <w:rsid w:val="00EC46E5"/>
    <w:rsid w:val="00EC5217"/>
    <w:rsid w:val="00EC55F9"/>
    <w:rsid w:val="00EC646A"/>
    <w:rsid w:val="00EC6B29"/>
    <w:rsid w:val="00EC746B"/>
    <w:rsid w:val="00EC7B16"/>
    <w:rsid w:val="00ED185D"/>
    <w:rsid w:val="00ED1DC5"/>
    <w:rsid w:val="00ED1EF1"/>
    <w:rsid w:val="00ED28FF"/>
    <w:rsid w:val="00ED2992"/>
    <w:rsid w:val="00ED4AF1"/>
    <w:rsid w:val="00ED5887"/>
    <w:rsid w:val="00ED5D6C"/>
    <w:rsid w:val="00ED6110"/>
    <w:rsid w:val="00ED7580"/>
    <w:rsid w:val="00ED77F1"/>
    <w:rsid w:val="00EE0A7C"/>
    <w:rsid w:val="00EE1C1F"/>
    <w:rsid w:val="00EE2413"/>
    <w:rsid w:val="00EE33FA"/>
    <w:rsid w:val="00EE3606"/>
    <w:rsid w:val="00EE5361"/>
    <w:rsid w:val="00EE5B6D"/>
    <w:rsid w:val="00EE61E1"/>
    <w:rsid w:val="00EE785B"/>
    <w:rsid w:val="00EE7DC2"/>
    <w:rsid w:val="00EF214D"/>
    <w:rsid w:val="00EF2D5B"/>
    <w:rsid w:val="00EF3B7B"/>
    <w:rsid w:val="00EF5271"/>
    <w:rsid w:val="00EF5338"/>
    <w:rsid w:val="00EF53DA"/>
    <w:rsid w:val="00EF5DA5"/>
    <w:rsid w:val="00EF6624"/>
    <w:rsid w:val="00EF6996"/>
    <w:rsid w:val="00EF6A5F"/>
    <w:rsid w:val="00EF7D5F"/>
    <w:rsid w:val="00F00051"/>
    <w:rsid w:val="00F0029B"/>
    <w:rsid w:val="00F01411"/>
    <w:rsid w:val="00F016C3"/>
    <w:rsid w:val="00F02FC6"/>
    <w:rsid w:val="00F042A3"/>
    <w:rsid w:val="00F10CE7"/>
    <w:rsid w:val="00F116DD"/>
    <w:rsid w:val="00F11797"/>
    <w:rsid w:val="00F11A13"/>
    <w:rsid w:val="00F12F24"/>
    <w:rsid w:val="00F1324F"/>
    <w:rsid w:val="00F13583"/>
    <w:rsid w:val="00F14A25"/>
    <w:rsid w:val="00F14C84"/>
    <w:rsid w:val="00F15224"/>
    <w:rsid w:val="00F16724"/>
    <w:rsid w:val="00F2173D"/>
    <w:rsid w:val="00F21F48"/>
    <w:rsid w:val="00F22A80"/>
    <w:rsid w:val="00F22E56"/>
    <w:rsid w:val="00F23341"/>
    <w:rsid w:val="00F23DA5"/>
    <w:rsid w:val="00F24437"/>
    <w:rsid w:val="00F270E4"/>
    <w:rsid w:val="00F276D0"/>
    <w:rsid w:val="00F30565"/>
    <w:rsid w:val="00F30B88"/>
    <w:rsid w:val="00F329C2"/>
    <w:rsid w:val="00F32A7B"/>
    <w:rsid w:val="00F3326D"/>
    <w:rsid w:val="00F342B8"/>
    <w:rsid w:val="00F3472D"/>
    <w:rsid w:val="00F35BDA"/>
    <w:rsid w:val="00F3636C"/>
    <w:rsid w:val="00F36B52"/>
    <w:rsid w:val="00F37EF5"/>
    <w:rsid w:val="00F40494"/>
    <w:rsid w:val="00F41BCC"/>
    <w:rsid w:val="00F41CE1"/>
    <w:rsid w:val="00F443E0"/>
    <w:rsid w:val="00F45FA9"/>
    <w:rsid w:val="00F46C67"/>
    <w:rsid w:val="00F46D5A"/>
    <w:rsid w:val="00F50022"/>
    <w:rsid w:val="00F5207E"/>
    <w:rsid w:val="00F5292C"/>
    <w:rsid w:val="00F5442A"/>
    <w:rsid w:val="00F54446"/>
    <w:rsid w:val="00F565FF"/>
    <w:rsid w:val="00F5781F"/>
    <w:rsid w:val="00F602F9"/>
    <w:rsid w:val="00F60F4B"/>
    <w:rsid w:val="00F61092"/>
    <w:rsid w:val="00F61AFC"/>
    <w:rsid w:val="00F6233F"/>
    <w:rsid w:val="00F63CCE"/>
    <w:rsid w:val="00F64D60"/>
    <w:rsid w:val="00F65010"/>
    <w:rsid w:val="00F6771E"/>
    <w:rsid w:val="00F70B4F"/>
    <w:rsid w:val="00F713CB"/>
    <w:rsid w:val="00F72AB1"/>
    <w:rsid w:val="00F736DA"/>
    <w:rsid w:val="00F73930"/>
    <w:rsid w:val="00F73FE2"/>
    <w:rsid w:val="00F7468C"/>
    <w:rsid w:val="00F75F90"/>
    <w:rsid w:val="00F778C8"/>
    <w:rsid w:val="00F77EA6"/>
    <w:rsid w:val="00F81BBF"/>
    <w:rsid w:val="00F8297E"/>
    <w:rsid w:val="00F834F3"/>
    <w:rsid w:val="00F8374B"/>
    <w:rsid w:val="00F83D74"/>
    <w:rsid w:val="00F85129"/>
    <w:rsid w:val="00F86F66"/>
    <w:rsid w:val="00F9196E"/>
    <w:rsid w:val="00F93955"/>
    <w:rsid w:val="00F94DEE"/>
    <w:rsid w:val="00F95BEC"/>
    <w:rsid w:val="00F96EAB"/>
    <w:rsid w:val="00F9752F"/>
    <w:rsid w:val="00F9798E"/>
    <w:rsid w:val="00FA0128"/>
    <w:rsid w:val="00FA0393"/>
    <w:rsid w:val="00FA08A5"/>
    <w:rsid w:val="00FA1E70"/>
    <w:rsid w:val="00FA6621"/>
    <w:rsid w:val="00FA7013"/>
    <w:rsid w:val="00FA7859"/>
    <w:rsid w:val="00FB0752"/>
    <w:rsid w:val="00FB0FA3"/>
    <w:rsid w:val="00FB1DFD"/>
    <w:rsid w:val="00FB26A2"/>
    <w:rsid w:val="00FB2BB8"/>
    <w:rsid w:val="00FB2EB9"/>
    <w:rsid w:val="00FB2FF2"/>
    <w:rsid w:val="00FB3A8A"/>
    <w:rsid w:val="00FB557C"/>
    <w:rsid w:val="00FB5853"/>
    <w:rsid w:val="00FB7B2B"/>
    <w:rsid w:val="00FC06C1"/>
    <w:rsid w:val="00FC3CA7"/>
    <w:rsid w:val="00FC47F7"/>
    <w:rsid w:val="00FC576C"/>
    <w:rsid w:val="00FC5773"/>
    <w:rsid w:val="00FC64EC"/>
    <w:rsid w:val="00FC7000"/>
    <w:rsid w:val="00FC7505"/>
    <w:rsid w:val="00FC7A97"/>
    <w:rsid w:val="00FD2688"/>
    <w:rsid w:val="00FD2F7B"/>
    <w:rsid w:val="00FD3895"/>
    <w:rsid w:val="00FD38BE"/>
    <w:rsid w:val="00FD3EF6"/>
    <w:rsid w:val="00FD59AE"/>
    <w:rsid w:val="00FD700A"/>
    <w:rsid w:val="00FE270D"/>
    <w:rsid w:val="00FE3701"/>
    <w:rsid w:val="00FE46A2"/>
    <w:rsid w:val="00FE6CFB"/>
    <w:rsid w:val="00FF01E4"/>
    <w:rsid w:val="00FF16E9"/>
    <w:rsid w:val="00FF28AB"/>
    <w:rsid w:val="00FF2BE9"/>
    <w:rsid w:val="00FF2E0D"/>
    <w:rsid w:val="00FF3BD3"/>
    <w:rsid w:val="00FF49BE"/>
    <w:rsid w:val="00FF4A65"/>
    <w:rsid w:val="00FF695E"/>
    <w:rsid w:val="00FF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A2DDBB1"/>
  <w15:chartTrackingRefBased/>
  <w15:docId w15:val="{8F0B83FC-CC01-422B-BF64-7AF380AB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285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0C2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446F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4A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9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2A3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ED1DC5"/>
    <w:rPr>
      <w:color w:val="0000FF"/>
      <w:u w:val="singl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ED1DC5"/>
    <w:pPr>
      <w:ind w:left="720"/>
      <w:contextualSpacing/>
    </w:pPr>
    <w:rPr>
      <w:rFonts w:eastAsia="Calibri"/>
    </w:rPr>
  </w:style>
  <w:style w:type="character" w:styleId="Strong">
    <w:name w:val="Strong"/>
    <w:qFormat/>
    <w:rsid w:val="00ED1DC5"/>
    <w:rPr>
      <w:b/>
      <w:bCs/>
    </w:rPr>
  </w:style>
  <w:style w:type="paragraph" w:styleId="BodyText">
    <w:name w:val="Body Text"/>
    <w:basedOn w:val="Normal"/>
    <w:link w:val="BodyTextChar"/>
    <w:rsid w:val="00ED1DC5"/>
    <w:pPr>
      <w:widowControl w:val="0"/>
      <w:suppressAutoHyphens/>
      <w:spacing w:after="120" w:line="240" w:lineRule="auto"/>
    </w:pPr>
    <w:rPr>
      <w:rFonts w:ascii="Times New Roman" w:eastAsia="Arial Unicode MS" w:hAnsi="Times New Roman"/>
      <w:kern w:val="1"/>
      <w:sz w:val="24"/>
      <w:szCs w:val="24"/>
      <w:lang w:eastAsia="ar-SA"/>
    </w:rPr>
  </w:style>
  <w:style w:type="character" w:customStyle="1" w:styleId="BodyTextChar">
    <w:name w:val="Body Text Char"/>
    <w:link w:val="BodyText"/>
    <w:rsid w:val="00ED1DC5"/>
    <w:rPr>
      <w:rFonts w:ascii="Times New Roman" w:eastAsia="Arial Unicode MS" w:hAnsi="Times New Roman" w:cs="Times New Roman"/>
      <w:kern w:val="1"/>
      <w:sz w:val="24"/>
      <w:szCs w:val="24"/>
      <w:lang w:eastAsia="ar-SA"/>
    </w:rPr>
  </w:style>
  <w:style w:type="table" w:styleId="TableGrid">
    <w:name w:val="Table Grid"/>
    <w:basedOn w:val="TableNormal"/>
    <w:uiPriority w:val="39"/>
    <w:qFormat/>
    <w:rsid w:val="00ED1DC5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3Char">
    <w:name w:val="Heading 3 Char"/>
    <w:link w:val="Heading3"/>
    <w:rsid w:val="007204A7"/>
    <w:rPr>
      <w:rFonts w:ascii="Cambria" w:eastAsia="Times New Roman" w:hAnsi="Cambria" w:cs="Times New Roman"/>
      <w:b/>
      <w:bCs/>
      <w:color w:val="4F81BD"/>
    </w:rPr>
  </w:style>
  <w:style w:type="character" w:customStyle="1" w:styleId="normalchar">
    <w:name w:val="normal__char"/>
    <w:basedOn w:val="DefaultParagraphFont"/>
    <w:rsid w:val="007204A7"/>
  </w:style>
  <w:style w:type="paragraph" w:customStyle="1" w:styleId="Responsibilities">
    <w:name w:val="Responsibilities"/>
    <w:basedOn w:val="BodyText"/>
    <w:autoRedefine/>
    <w:rsid w:val="007204A7"/>
    <w:pPr>
      <w:widowControl/>
      <w:numPr>
        <w:numId w:val="1"/>
      </w:numPr>
      <w:suppressAutoHyphens w:val="0"/>
      <w:spacing w:after="0" w:line="300" w:lineRule="exact"/>
    </w:pPr>
    <w:rPr>
      <w:rFonts w:ascii="Arial" w:eastAsia="Times New Roman" w:hAnsi="Arial" w:cs="Arial"/>
      <w:kern w:val="0"/>
      <w:sz w:val="20"/>
      <w:szCs w:val="20"/>
      <w:lang w:eastAsia="en-US"/>
    </w:rPr>
  </w:style>
  <w:style w:type="character" w:customStyle="1" w:styleId="apple-style-span">
    <w:name w:val="apple-style-span"/>
    <w:basedOn w:val="DefaultParagraphFont"/>
    <w:rsid w:val="007204A7"/>
  </w:style>
  <w:style w:type="character" w:customStyle="1" w:styleId="Heading7Char">
    <w:name w:val="Heading 7 Char"/>
    <w:link w:val="Heading7"/>
    <w:uiPriority w:val="9"/>
    <w:semiHidden/>
    <w:rsid w:val="00D402A3"/>
    <w:rPr>
      <w:rFonts w:ascii="Cambria" w:eastAsia="Times New Roman" w:hAnsi="Cambria" w:cs="Times New Roman"/>
      <w:i/>
      <w:iCs/>
      <w:color w:val="404040"/>
    </w:rPr>
  </w:style>
  <w:style w:type="paragraph" w:styleId="NormalWeb">
    <w:name w:val="Normal (Web)"/>
    <w:basedOn w:val="Normal"/>
    <w:uiPriority w:val="99"/>
    <w:rsid w:val="00D402A3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color w:val="000000"/>
      <w:sz w:val="18"/>
      <w:szCs w:val="18"/>
    </w:rPr>
  </w:style>
  <w:style w:type="character" w:customStyle="1" w:styleId="CharChar2">
    <w:name w:val="Char Char2"/>
    <w:rsid w:val="00D402A3"/>
    <w:rPr>
      <w:rFonts w:ascii="Arial" w:hAnsi="Arial" w:cs="Arial"/>
      <w:snapToGrid w:val="0"/>
      <w:color w:val="000000"/>
      <w:sz w:val="28"/>
      <w:lang w:val="en-US" w:eastAsia="en-US" w:bidi="ar-SA"/>
    </w:rPr>
  </w:style>
  <w:style w:type="character" w:styleId="HTMLTypewriter">
    <w:name w:val="HTML Typewriter"/>
    <w:unhideWhenUsed/>
    <w:rsid w:val="0031147B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Heading">
    <w:name w:val="Heading"/>
    <w:basedOn w:val="Normal"/>
    <w:next w:val="BodyText"/>
    <w:rsid w:val="004016B4"/>
    <w:pPr>
      <w:keepNext/>
      <w:suppressAutoHyphens/>
      <w:spacing w:before="240" w:after="120" w:line="100" w:lineRule="atLeast"/>
    </w:pPr>
    <w:rPr>
      <w:rFonts w:ascii="Arial" w:eastAsia="MS Mincho" w:hAnsi="Arial" w:cs="Tahoma"/>
      <w:kern w:val="1"/>
      <w:sz w:val="28"/>
      <w:szCs w:val="28"/>
      <w:lang w:eastAsia="ar-SA"/>
    </w:rPr>
  </w:style>
  <w:style w:type="paragraph" w:customStyle="1" w:styleId="WW-PlainText">
    <w:name w:val="WW-Plain Text"/>
    <w:basedOn w:val="Normal"/>
    <w:rsid w:val="00390948"/>
    <w:pPr>
      <w:suppressAutoHyphens/>
      <w:spacing w:after="0" w:line="240" w:lineRule="auto"/>
    </w:pPr>
    <w:rPr>
      <w:rFonts w:ascii="Courier New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12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4"/>
      <w:szCs w:val="24"/>
    </w:rPr>
  </w:style>
  <w:style w:type="character" w:customStyle="1" w:styleId="HTMLPreformattedChar">
    <w:name w:val="HTML Preformatted Char"/>
    <w:link w:val="HTMLPreformatted"/>
    <w:uiPriority w:val="99"/>
    <w:rsid w:val="00B912A3"/>
    <w:rPr>
      <w:rFonts w:ascii="Courier New" w:eastAsia="Times New Roman" w:hAnsi="Courier New" w:cs="Courier New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03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E03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B2D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D97"/>
  </w:style>
  <w:style w:type="paragraph" w:styleId="Footer">
    <w:name w:val="footer"/>
    <w:basedOn w:val="Normal"/>
    <w:link w:val="FooterChar"/>
    <w:uiPriority w:val="99"/>
    <w:unhideWhenUsed/>
    <w:rsid w:val="006B2D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D97"/>
  </w:style>
  <w:style w:type="paragraph" w:styleId="ListBullet">
    <w:name w:val="List Bullet"/>
    <w:basedOn w:val="Normal"/>
    <w:rsid w:val="0046718D"/>
    <w:pPr>
      <w:tabs>
        <w:tab w:val="num" w:pos="360"/>
      </w:tabs>
      <w:spacing w:after="0" w:line="240" w:lineRule="auto"/>
      <w:ind w:left="360" w:hanging="360"/>
      <w:jc w:val="both"/>
    </w:pPr>
    <w:rPr>
      <w:rFonts w:ascii="Times New Roman" w:hAnsi="Times New Roman"/>
      <w:sz w:val="20"/>
      <w:szCs w:val="20"/>
    </w:rPr>
  </w:style>
  <w:style w:type="character" w:styleId="Emphasis">
    <w:name w:val="Emphasis"/>
    <w:uiPriority w:val="20"/>
    <w:qFormat/>
    <w:rsid w:val="00B56AE7"/>
    <w:rPr>
      <w:b/>
      <w:bCs/>
      <w:i w:val="0"/>
      <w:iCs w:val="0"/>
    </w:rPr>
  </w:style>
  <w:style w:type="character" w:customStyle="1" w:styleId="st1">
    <w:name w:val="st1"/>
    <w:basedOn w:val="DefaultParagraphFont"/>
    <w:rsid w:val="00B56AE7"/>
  </w:style>
  <w:style w:type="character" w:customStyle="1" w:styleId="CharAttribute1">
    <w:name w:val="CharAttribute1"/>
    <w:rsid w:val="006F2A57"/>
    <w:rPr>
      <w:rFonts w:ascii="Times New Roman" w:eastAsia="Times New Roman"/>
      <w:b/>
      <w:sz w:val="22"/>
    </w:rPr>
  </w:style>
  <w:style w:type="character" w:customStyle="1" w:styleId="CharAttribute9">
    <w:name w:val="CharAttribute9"/>
    <w:rsid w:val="00EE1C1F"/>
    <w:rPr>
      <w:rFonts w:ascii="Times New Roman" w:eastAsia="Times New Roman"/>
      <w:sz w:val="22"/>
    </w:rPr>
  </w:style>
  <w:style w:type="paragraph" w:customStyle="1" w:styleId="projbodtxt">
    <w:name w:val="projbodtxt"/>
    <w:basedOn w:val="Normal"/>
    <w:rsid w:val="00475FB6"/>
    <w:pPr>
      <w:suppressAutoHyphens/>
      <w:spacing w:after="120" w:line="280" w:lineRule="exact"/>
      <w:jc w:val="both"/>
    </w:pPr>
    <w:rPr>
      <w:rFonts w:ascii="Arial" w:hAnsi="Arial" w:cs="Arial"/>
      <w:sz w:val="20"/>
      <w:szCs w:val="20"/>
      <w:lang w:val="en-GB" w:eastAsia="ar-SA"/>
    </w:rPr>
  </w:style>
  <w:style w:type="paragraph" w:styleId="ListBullet2">
    <w:name w:val="List Bullet 2"/>
    <w:basedOn w:val="Normal"/>
    <w:uiPriority w:val="99"/>
    <w:semiHidden/>
    <w:unhideWhenUsed/>
    <w:rsid w:val="005670BD"/>
    <w:pPr>
      <w:numPr>
        <w:numId w:val="2"/>
      </w:numPr>
      <w:contextualSpacing/>
    </w:pPr>
  </w:style>
  <w:style w:type="character" w:customStyle="1" w:styleId="Heading2Char">
    <w:name w:val="Heading 2 Char"/>
    <w:link w:val="Heading2"/>
    <w:uiPriority w:val="9"/>
    <w:rsid w:val="0017446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styleId="CommentReference">
    <w:name w:val="annotation reference"/>
    <w:rsid w:val="0002614D"/>
    <w:rPr>
      <w:sz w:val="16"/>
    </w:rPr>
  </w:style>
  <w:style w:type="paragraph" w:styleId="List">
    <w:name w:val="List"/>
    <w:basedOn w:val="Normal"/>
    <w:rsid w:val="0002614D"/>
    <w:pPr>
      <w:suppressAutoHyphens/>
      <w:spacing w:after="0" w:line="240" w:lineRule="auto"/>
      <w:ind w:left="360" w:hanging="360"/>
    </w:pPr>
    <w:rPr>
      <w:rFonts w:ascii="Verdana" w:hAnsi="Verdana"/>
      <w:sz w:val="20"/>
      <w:szCs w:val="20"/>
      <w:lang w:eastAsia="ar-SA"/>
    </w:rPr>
  </w:style>
  <w:style w:type="paragraph" w:customStyle="1" w:styleId="cv3">
    <w:name w:val="cv3"/>
    <w:basedOn w:val="Normal"/>
    <w:rsid w:val="000D58B9"/>
    <w:pPr>
      <w:keepNext/>
      <w:spacing w:before="240" w:after="240" w:line="240" w:lineRule="auto"/>
    </w:pPr>
    <w:rPr>
      <w:rFonts w:ascii="Arial Narrow" w:hAnsi="Arial Narrow"/>
      <w:b/>
      <w:sz w:val="24"/>
      <w:szCs w:val="20"/>
      <w:lang w:val="en-GB"/>
    </w:rPr>
  </w:style>
  <w:style w:type="character" w:customStyle="1" w:styleId="WW8Num6z0">
    <w:name w:val="WW8Num6z0"/>
    <w:rsid w:val="000D58B9"/>
    <w:rPr>
      <w:rFonts w:ascii="Arial" w:hAnsi="Arial"/>
      <w:b w:val="0"/>
      <w:i w:val="0"/>
      <w:sz w:val="20"/>
    </w:rPr>
  </w:style>
  <w:style w:type="character" w:customStyle="1" w:styleId="hl">
    <w:name w:val="hl"/>
    <w:rsid w:val="00AE744E"/>
  </w:style>
  <w:style w:type="character" w:styleId="UnresolvedMention">
    <w:name w:val="Unresolved Mention"/>
    <w:uiPriority w:val="99"/>
    <w:semiHidden/>
    <w:unhideWhenUsed/>
    <w:rsid w:val="00833491"/>
    <w:rPr>
      <w:color w:val="808080"/>
      <w:shd w:val="clear" w:color="auto" w:fill="E6E6E6"/>
    </w:rPr>
  </w:style>
  <w:style w:type="table" w:styleId="PlainTable4">
    <w:name w:val="Plain Table 4"/>
    <w:basedOn w:val="TableNormal"/>
    <w:uiPriority w:val="44"/>
    <w:rsid w:val="00C176D8"/>
    <w:rPr>
      <w:rFonts w:eastAsia="Calibri" w:cs="Latha"/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Spacing">
    <w:name w:val="No Spacing"/>
    <w:link w:val="NoSpacingChar"/>
    <w:uiPriority w:val="1"/>
    <w:qFormat/>
    <w:rsid w:val="00693635"/>
    <w:rPr>
      <w:rFonts w:eastAsia="Calibri"/>
      <w:sz w:val="22"/>
      <w:szCs w:val="22"/>
    </w:rPr>
  </w:style>
  <w:style w:type="character" w:customStyle="1" w:styleId="Heading1Char">
    <w:name w:val="Heading 1 Char"/>
    <w:link w:val="Heading1"/>
    <w:uiPriority w:val="9"/>
    <w:rsid w:val="005770C2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1B68FC"/>
    <w:rPr>
      <w:rFonts w:eastAsia="Calibri"/>
      <w:sz w:val="22"/>
      <w:szCs w:val="22"/>
    </w:rPr>
  </w:style>
  <w:style w:type="character" w:customStyle="1" w:styleId="span">
    <w:name w:val="span"/>
    <w:rsid w:val="00A25424"/>
    <w:rPr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  <w:rsid w:val="00A25424"/>
    <w:pPr>
      <w:spacing w:after="0" w:line="240" w:lineRule="atLeast"/>
    </w:pPr>
    <w:rPr>
      <w:rFonts w:ascii="Times New Roman" w:hAnsi="Times New Roman"/>
      <w:sz w:val="24"/>
      <w:szCs w:val="24"/>
    </w:rPr>
  </w:style>
  <w:style w:type="character" w:customStyle="1" w:styleId="Strong1">
    <w:name w:val="Strong1"/>
    <w:rsid w:val="00A25424"/>
    <w:rPr>
      <w:sz w:val="24"/>
      <w:szCs w:val="24"/>
      <w:bdr w:val="none" w:sz="0" w:space="0" w:color="auto"/>
      <w:vertAlign w:val="baseline"/>
    </w:rPr>
  </w:style>
  <w:style w:type="character" w:customStyle="1" w:styleId="NoSpacingChar">
    <w:name w:val="No Spacing Char"/>
    <w:link w:val="NoSpacing"/>
    <w:uiPriority w:val="1"/>
    <w:rsid w:val="00A25424"/>
    <w:rPr>
      <w:rFonts w:eastAsia="Calibri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542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542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5424"/>
    <w:pPr>
      <w:spacing w:after="0" w:line="240" w:lineRule="auto"/>
    </w:pPr>
    <w:rPr>
      <w:rFonts w:ascii="Times New Roman" w:hAnsi="Times New Roman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25424"/>
    <w:rPr>
      <w:rFonts w:ascii="Times New Roman" w:hAnsi="Times New Roman"/>
      <w:b/>
      <w:bCs/>
    </w:rPr>
  </w:style>
  <w:style w:type="character" w:styleId="FollowedHyperlink">
    <w:name w:val="FollowedHyperlink"/>
    <w:uiPriority w:val="99"/>
    <w:semiHidden/>
    <w:unhideWhenUsed/>
    <w:rsid w:val="00501814"/>
    <w:rPr>
      <w:color w:val="954F72"/>
      <w:u w:val="single"/>
    </w:rPr>
  </w:style>
  <w:style w:type="table" w:styleId="GridTable4">
    <w:name w:val="Grid Table 4"/>
    <w:basedOn w:val="TableNormal"/>
    <w:uiPriority w:val="49"/>
    <w:rsid w:val="006A781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DB696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vtu.ac.in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E3F7B6-D0D9-4D05-9342-D3C4AC66A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5</Pages>
  <Words>2339</Words>
  <Characters>13337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15645</CharactersWithSpaces>
  <SharedDoc>false</SharedDoc>
  <HLinks>
    <vt:vector size="54" baseType="variant">
      <vt:variant>
        <vt:i4>2490406</vt:i4>
      </vt:variant>
      <vt:variant>
        <vt:i4>24</vt:i4>
      </vt:variant>
      <vt:variant>
        <vt:i4>0</vt:i4>
      </vt:variant>
      <vt:variant>
        <vt:i4>5</vt:i4>
      </vt:variant>
      <vt:variant>
        <vt:lpwstr>https://docs.microsoft.com/en-us/learn/certifications/devops-engineer/</vt:lpwstr>
      </vt:variant>
      <vt:variant>
        <vt:lpwstr/>
      </vt:variant>
      <vt:variant>
        <vt:i4>8126518</vt:i4>
      </vt:variant>
      <vt:variant>
        <vt:i4>21</vt:i4>
      </vt:variant>
      <vt:variant>
        <vt:i4>0</vt:i4>
      </vt:variant>
      <vt:variant>
        <vt:i4>5</vt:i4>
      </vt:variant>
      <vt:variant>
        <vt:lpwstr>http://jntuh.ac.in/</vt:lpwstr>
      </vt:variant>
      <vt:variant>
        <vt:lpwstr/>
      </vt:variant>
      <vt:variant>
        <vt:i4>5767271</vt:i4>
      </vt:variant>
      <vt:variant>
        <vt:i4>18</vt:i4>
      </vt:variant>
      <vt:variant>
        <vt:i4>0</vt:i4>
      </vt:variant>
      <vt:variant>
        <vt:i4>5</vt:i4>
      </vt:variant>
      <vt:variant>
        <vt:lpwstr>https://en.wikipedia.org/wiki/August_1900</vt:lpwstr>
      </vt:variant>
      <vt:variant>
        <vt:lpwstr/>
      </vt:variant>
      <vt:variant>
        <vt:i4>2293777</vt:i4>
      </vt:variant>
      <vt:variant>
        <vt:i4>15</vt:i4>
      </vt:variant>
      <vt:variant>
        <vt:i4>0</vt:i4>
      </vt:variant>
      <vt:variant>
        <vt:i4>5</vt:i4>
      </vt:variant>
      <vt:variant>
        <vt:lpwstr>https://en.wikipedia.org/wiki/February_1900</vt:lpwstr>
      </vt:variant>
      <vt:variant>
        <vt:lpwstr/>
      </vt:variant>
      <vt:variant>
        <vt:i4>6422531</vt:i4>
      </vt:variant>
      <vt:variant>
        <vt:i4>12</vt:i4>
      </vt:variant>
      <vt:variant>
        <vt:i4>0</vt:i4>
      </vt:variant>
      <vt:variant>
        <vt:i4>5</vt:i4>
      </vt:variant>
      <vt:variant>
        <vt:lpwstr>https://en.wikipedia.org/wiki/September_1900</vt:lpwstr>
      </vt:variant>
      <vt:variant>
        <vt:lpwstr/>
      </vt:variant>
      <vt:variant>
        <vt:i4>327729</vt:i4>
      </vt:variant>
      <vt:variant>
        <vt:i4>9</vt:i4>
      </vt:variant>
      <vt:variant>
        <vt:i4>0</vt:i4>
      </vt:variant>
      <vt:variant>
        <vt:i4>5</vt:i4>
      </vt:variant>
      <vt:variant>
        <vt:lpwstr>https://www.google.com/search?q=San+Diego&amp;stick=H4sIAAAAAAAAAOPgE-LSz9U3MC4wMisoV-IAsc0Ny4q0tLKTrfTzi9IT8zKrEksy8_NQOFYZqYkphaWJRSWpRcUAESjUTEQAAAA&amp;sa=X&amp;ved=0ahUKEwiG3oWzp-rYAhUHRqwKHYBdAocQmxMIkQEoATAO</vt:lpwstr>
      </vt:variant>
      <vt:variant>
        <vt:lpwstr/>
      </vt:variant>
      <vt:variant>
        <vt:i4>8126492</vt:i4>
      </vt:variant>
      <vt:variant>
        <vt:i4>6</vt:i4>
      </vt:variant>
      <vt:variant>
        <vt:i4>0</vt:i4>
      </vt:variant>
      <vt:variant>
        <vt:i4>5</vt:i4>
      </vt:variant>
      <vt:variant>
        <vt:lpwstr>https://www.google.com/search?q=Hartford+Connecticut&amp;stick=H4sIAAAAAAAAAOPgE-LUz9U3SDKNzytW4gAx0wyLc7W0spOt9POL0hPzMqsSSzLz81A4VhmpiSmFpYlFJalFxQAFeY7_QwAAAA&amp;sa=X&amp;ved=0ahUKEwiW__XF4-7YAhVJb60KHVSZBpMQmxMIigEoATAS</vt:lpwstr>
      </vt:variant>
      <vt:variant>
        <vt:lpwstr/>
      </vt:variant>
      <vt:variant>
        <vt:i4>1900649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https://en.wikipedia.org/wiki/January_1900</vt:lpwstr>
      </vt:variant>
      <vt:variant>
        <vt:lpwstr/>
      </vt:variant>
      <vt:variant>
        <vt:i4>4259891</vt:i4>
      </vt:variant>
      <vt:variant>
        <vt:i4>0</vt:i4>
      </vt:variant>
      <vt:variant>
        <vt:i4>0</vt:i4>
      </vt:variant>
      <vt:variant>
        <vt:i4>5</vt:i4>
      </vt:variant>
      <vt:variant>
        <vt:lpwstr>mailto:kumar30.devops@gmail.com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</dc:creator>
  <cp:keywords/>
  <dc:description/>
  <cp:lastModifiedBy>Ismail Khan</cp:lastModifiedBy>
  <cp:revision>18</cp:revision>
  <cp:lastPrinted>2024-12-29T08:52:00Z</cp:lastPrinted>
  <dcterms:created xsi:type="dcterms:W3CDTF">2025-01-07T06:47:00Z</dcterms:created>
  <dcterms:modified xsi:type="dcterms:W3CDTF">2025-07-23T10:03:00Z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b0fcc3b-45fa-4aa7-80c5-b223a3f136ae_Enabled">
    <vt:lpwstr>true</vt:lpwstr>
  </property>
  <property fmtid="{D5CDD505-2E9C-101B-9397-08002B2CF9AE}" pid="3" name="MSIP_Label_fb0fcc3b-45fa-4aa7-80c5-b223a3f136ae_SetDate">
    <vt:lpwstr>2022-06-12T22:37:49Z</vt:lpwstr>
  </property>
  <property fmtid="{D5CDD505-2E9C-101B-9397-08002B2CF9AE}" pid="4" name="MSIP_Label_fb0fcc3b-45fa-4aa7-80c5-b223a3f136ae_Method">
    <vt:lpwstr>Privileged</vt:lpwstr>
  </property>
  <property fmtid="{D5CDD505-2E9C-101B-9397-08002B2CF9AE}" pid="5" name="MSIP_Label_fb0fcc3b-45fa-4aa7-80c5-b223a3f136ae_Name">
    <vt:lpwstr>fb0fcc3b-45fa-4aa7-80c5-b223a3f136ae</vt:lpwstr>
  </property>
  <property fmtid="{D5CDD505-2E9C-101B-9397-08002B2CF9AE}" pid="6" name="MSIP_Label_fb0fcc3b-45fa-4aa7-80c5-b223a3f136ae_SiteId">
    <vt:lpwstr>0465519d-7f55-4d47-998b-55e2a86f04a8</vt:lpwstr>
  </property>
  <property fmtid="{D5CDD505-2E9C-101B-9397-08002B2CF9AE}" pid="7" name="MSIP_Label_fb0fcc3b-45fa-4aa7-80c5-b223a3f136ae_ActionId">
    <vt:lpwstr>0c43d454-0ba5-4d3c-a4f3-e5189e3277fa</vt:lpwstr>
  </property>
  <property fmtid="{D5CDD505-2E9C-101B-9397-08002B2CF9AE}" pid="8" name="MSIP_Label_fb0fcc3b-45fa-4aa7-80c5-b223a3f136ae_ContentBits">
    <vt:lpwstr>0</vt:lpwstr>
  </property>
</Properties>
</file>